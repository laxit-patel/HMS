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414B" w:rsidRPr="0043414B" w:rsidRDefault="0043414B" w:rsidP="0043414B">
      <w:pPr>
        <w:spacing w:before="0" w:after="0" w:line="240" w:lineRule="auto"/>
        <w:jc w:val="center"/>
        <w:rPr>
          <w:rFonts w:ascii="Times New Roman" w:eastAsia="Calibri" w:hAnsi="Times New Roman" w:cs="Times New Roman"/>
          <w:b/>
          <w:bCs/>
          <w:sz w:val="32"/>
          <w:szCs w:val="40"/>
          <w:lang w:eastAsia="en-US"/>
        </w:rPr>
      </w:pPr>
      <w:r w:rsidRPr="0043414B">
        <w:rPr>
          <w:rFonts w:ascii="Times New Roman" w:eastAsia="Calibri" w:hAnsi="Times New Roman" w:cs="Times New Roman"/>
          <w:b/>
          <w:bCs/>
          <w:sz w:val="32"/>
          <w:szCs w:val="40"/>
          <w:lang w:eastAsia="en-US"/>
        </w:rPr>
        <w:t>Project Report</w:t>
      </w:r>
    </w:p>
    <w:p w:rsidR="0043414B" w:rsidRPr="0043414B" w:rsidRDefault="0043414B" w:rsidP="0043414B">
      <w:pPr>
        <w:spacing w:before="0" w:after="0" w:line="240" w:lineRule="auto"/>
        <w:jc w:val="center"/>
        <w:rPr>
          <w:rFonts w:ascii="Times New Roman" w:eastAsia="Calibri" w:hAnsi="Times New Roman" w:cs="Times New Roman"/>
          <w:b/>
          <w:bCs/>
          <w:sz w:val="32"/>
          <w:szCs w:val="40"/>
          <w:lang w:eastAsia="en-US"/>
        </w:rPr>
      </w:pPr>
    </w:p>
    <w:p w:rsidR="0043414B" w:rsidRPr="0043414B" w:rsidRDefault="0043414B" w:rsidP="0043414B">
      <w:pPr>
        <w:spacing w:before="0" w:after="0" w:line="240" w:lineRule="auto"/>
        <w:jc w:val="center"/>
        <w:rPr>
          <w:rFonts w:ascii="Times New Roman" w:eastAsia="Calibri" w:hAnsi="Times New Roman" w:cs="Times New Roman"/>
          <w:b/>
          <w:bCs/>
          <w:sz w:val="32"/>
          <w:szCs w:val="40"/>
          <w:lang w:eastAsia="en-US"/>
        </w:rPr>
      </w:pPr>
      <w:r w:rsidRPr="0043414B">
        <w:rPr>
          <w:rFonts w:ascii="Times New Roman" w:eastAsia="Calibri" w:hAnsi="Times New Roman" w:cs="Times New Roman"/>
          <w:b/>
          <w:bCs/>
          <w:sz w:val="32"/>
          <w:szCs w:val="40"/>
          <w:lang w:eastAsia="en-US"/>
        </w:rPr>
        <w:t>On</w:t>
      </w:r>
    </w:p>
    <w:p w:rsidR="0043414B" w:rsidRPr="0043414B" w:rsidRDefault="005942E0" w:rsidP="0043414B">
      <w:pPr>
        <w:spacing w:before="0" w:after="0" w:line="276" w:lineRule="auto"/>
        <w:jc w:val="center"/>
        <w:rPr>
          <w:rFonts w:ascii="Palace Script MT" w:eastAsia="Calibri" w:hAnsi="Palace Script MT" w:cs="Shruti"/>
          <w:b/>
          <w:bCs/>
          <w:sz w:val="92"/>
          <w:szCs w:val="92"/>
          <w:lang w:eastAsia="en-US"/>
        </w:rPr>
      </w:pPr>
      <w:r>
        <w:rPr>
          <w:rFonts w:ascii="Palace Script MT" w:eastAsia="Calibri" w:hAnsi="Palace Script MT" w:cs="Shruti"/>
          <w:b/>
          <w:bCs/>
          <w:sz w:val="92"/>
          <w:szCs w:val="92"/>
          <w:lang w:eastAsia="en-US"/>
        </w:rPr>
        <w:t>“Hospital management system</w:t>
      </w:r>
      <w:r w:rsidR="0043414B" w:rsidRPr="0043414B">
        <w:rPr>
          <w:rFonts w:ascii="Palace Script MT" w:eastAsia="Calibri" w:hAnsi="Palace Script MT" w:cs="Shruti"/>
          <w:b/>
          <w:bCs/>
          <w:sz w:val="92"/>
          <w:szCs w:val="92"/>
          <w:lang w:eastAsia="en-US"/>
        </w:rPr>
        <w:t>”</w:t>
      </w:r>
    </w:p>
    <w:p w:rsidR="0043414B" w:rsidRPr="0043414B" w:rsidRDefault="0043414B" w:rsidP="0043414B">
      <w:pPr>
        <w:spacing w:before="0" w:after="0" w:line="276" w:lineRule="auto"/>
        <w:jc w:val="center"/>
        <w:rPr>
          <w:rFonts w:ascii="Calibri" w:eastAsia="Calibri" w:hAnsi="Calibri" w:cs="Shruti"/>
          <w:lang w:eastAsia="en-US"/>
        </w:rPr>
      </w:pPr>
      <w:r w:rsidRPr="0043414B">
        <w:rPr>
          <w:rFonts w:ascii="Calibri" w:eastAsia="Calibri" w:hAnsi="Calibri" w:cs="Shruti"/>
          <w:noProof/>
          <w:lang w:eastAsia="en-US" w:bidi="gu-IN"/>
        </w:rPr>
        <w:drawing>
          <wp:inline distT="0" distB="0" distL="0" distR="0">
            <wp:extent cx="1616366" cy="1656000"/>
            <wp:effectExtent l="0" t="0" r="3175" b="1905"/>
            <wp:docPr id="5" name="Picture 1" descr="\\ADSERVER\College Data 2013-2014\Jay Sir\college updat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ERVER\College Data 2013-2014\Jay Sir\college updated logo.jpg"/>
                    <pic:cNvPicPr>
                      <a:picLocks noChangeAspect="1" noChangeArrowheads="1"/>
                    </pic:cNvPicPr>
                  </pic:nvPicPr>
                  <pic:blipFill rotWithShape="1">
                    <a:blip r:embed="rId1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053" t="1300" r="3053" b="2502"/>
                    <a:stretch/>
                  </pic:blipFill>
                  <pic:spPr bwMode="auto">
                    <a:xfrm>
                      <a:off x="0" y="0"/>
                      <a:ext cx="1622517" cy="1662301"/>
                    </a:xfrm>
                    <a:prstGeom prst="rect">
                      <a:avLst/>
                    </a:prstGeom>
                    <a:noFill/>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3414B" w:rsidRPr="0043414B" w:rsidRDefault="0043414B" w:rsidP="0043414B">
      <w:pPr>
        <w:spacing w:before="0" w:after="0" w:line="276" w:lineRule="auto"/>
        <w:rPr>
          <w:rFonts w:ascii="Times New Roman" w:eastAsia="Calibri" w:hAnsi="Times New Roman" w:cs="Times New Roman"/>
          <w:sz w:val="20"/>
          <w:szCs w:val="32"/>
          <w:lang w:eastAsia="en-US"/>
        </w:rPr>
      </w:pPr>
    </w:p>
    <w:p w:rsidR="0043414B" w:rsidRPr="0043414B" w:rsidRDefault="0043414B" w:rsidP="0043414B">
      <w:pPr>
        <w:tabs>
          <w:tab w:val="center" w:pos="4680"/>
          <w:tab w:val="left" w:pos="7351"/>
        </w:tabs>
        <w:spacing w:before="0" w:after="0" w:line="276" w:lineRule="auto"/>
        <w:rPr>
          <w:rFonts w:ascii="Times New Roman" w:eastAsia="Calibri" w:hAnsi="Times New Roman" w:cs="Times New Roman"/>
          <w:sz w:val="32"/>
          <w:szCs w:val="32"/>
          <w:lang w:eastAsia="en-US"/>
        </w:rPr>
      </w:pPr>
      <w:r w:rsidRPr="0043414B">
        <w:rPr>
          <w:rFonts w:ascii="Times New Roman" w:eastAsia="Calibri" w:hAnsi="Times New Roman" w:cs="Times New Roman"/>
          <w:sz w:val="32"/>
          <w:szCs w:val="32"/>
          <w:lang w:eastAsia="en-US"/>
        </w:rPr>
        <w:tab/>
      </w:r>
    </w:p>
    <w:p w:rsidR="0043414B" w:rsidRPr="0043414B" w:rsidRDefault="0043414B" w:rsidP="0043414B">
      <w:pPr>
        <w:tabs>
          <w:tab w:val="center" w:pos="4680"/>
          <w:tab w:val="left" w:pos="7351"/>
        </w:tabs>
        <w:spacing w:before="0" w:after="0" w:line="276" w:lineRule="auto"/>
        <w:jc w:val="center"/>
        <w:rPr>
          <w:rFonts w:ascii="Times New Roman" w:eastAsia="Calibri" w:hAnsi="Times New Roman" w:cs="Times New Roman"/>
          <w:sz w:val="28"/>
          <w:szCs w:val="32"/>
          <w:lang w:eastAsia="en-US"/>
        </w:rPr>
      </w:pPr>
      <w:r w:rsidRPr="0043414B">
        <w:rPr>
          <w:rFonts w:ascii="Times New Roman" w:eastAsia="Calibri" w:hAnsi="Times New Roman" w:cs="Times New Roman"/>
          <w:sz w:val="28"/>
          <w:szCs w:val="32"/>
          <w:lang w:eastAsia="en-US"/>
        </w:rPr>
        <w:t>As partial fulfillment for the degree of</w:t>
      </w:r>
    </w:p>
    <w:p w:rsidR="0043414B" w:rsidRPr="0043414B" w:rsidRDefault="0043414B" w:rsidP="0043414B">
      <w:pPr>
        <w:tabs>
          <w:tab w:val="center" w:pos="4680"/>
          <w:tab w:val="left" w:pos="7351"/>
        </w:tabs>
        <w:spacing w:before="0" w:after="0" w:line="276" w:lineRule="auto"/>
        <w:jc w:val="center"/>
        <w:rPr>
          <w:rFonts w:ascii="Times New Roman" w:eastAsia="Calibri" w:hAnsi="Times New Roman" w:cs="Times New Roman"/>
          <w:sz w:val="28"/>
          <w:szCs w:val="32"/>
          <w:lang w:eastAsia="en-US"/>
        </w:rPr>
      </w:pPr>
    </w:p>
    <w:p w:rsidR="0043414B" w:rsidRPr="0043414B" w:rsidRDefault="0043414B" w:rsidP="0043414B">
      <w:pPr>
        <w:spacing w:before="0" w:after="0" w:line="276" w:lineRule="auto"/>
        <w:jc w:val="center"/>
        <w:rPr>
          <w:rFonts w:ascii="Times New Roman" w:eastAsia="Calibri" w:hAnsi="Times New Roman" w:cs="Times New Roman"/>
          <w:b/>
          <w:bCs/>
          <w:sz w:val="40"/>
          <w:szCs w:val="44"/>
          <w:lang w:eastAsia="en-US"/>
        </w:rPr>
      </w:pPr>
      <w:r w:rsidRPr="0043414B">
        <w:rPr>
          <w:rFonts w:ascii="Times New Roman" w:eastAsia="Calibri" w:hAnsi="Times New Roman" w:cs="Times New Roman"/>
          <w:b/>
          <w:bCs/>
          <w:sz w:val="40"/>
          <w:szCs w:val="44"/>
          <w:lang w:eastAsia="en-US"/>
        </w:rPr>
        <w:t>Bachelor of Computer Application</w:t>
      </w:r>
    </w:p>
    <w:p w:rsidR="0043414B" w:rsidRPr="0043414B" w:rsidRDefault="0043414B" w:rsidP="0043414B">
      <w:pPr>
        <w:spacing w:before="0" w:after="0" w:line="276" w:lineRule="auto"/>
        <w:jc w:val="center"/>
        <w:rPr>
          <w:rFonts w:ascii="Times New Roman" w:eastAsia="Calibri" w:hAnsi="Times New Roman" w:cs="Times New Roman"/>
          <w:b/>
          <w:bCs/>
          <w:sz w:val="28"/>
          <w:szCs w:val="44"/>
          <w:lang w:eastAsia="en-US"/>
        </w:rPr>
      </w:pPr>
    </w:p>
    <w:p w:rsidR="0043414B" w:rsidRPr="0043414B" w:rsidRDefault="0043414B" w:rsidP="0043414B">
      <w:pPr>
        <w:spacing w:before="0" w:after="0" w:line="276" w:lineRule="auto"/>
        <w:jc w:val="center"/>
        <w:rPr>
          <w:rFonts w:ascii="Times New Roman" w:eastAsia="Calibri" w:hAnsi="Times New Roman" w:cs="Times New Roman"/>
          <w:b/>
          <w:bCs/>
          <w:sz w:val="40"/>
          <w:szCs w:val="44"/>
          <w:lang w:eastAsia="en-US"/>
        </w:rPr>
      </w:pPr>
      <w:r w:rsidRPr="0043414B">
        <w:rPr>
          <w:rFonts w:ascii="Times New Roman" w:eastAsia="Calibri" w:hAnsi="Times New Roman" w:cs="Times New Roman"/>
          <w:b/>
          <w:bCs/>
          <w:sz w:val="40"/>
          <w:szCs w:val="44"/>
          <w:lang w:eastAsia="en-US"/>
        </w:rPr>
        <w:t>At</w:t>
      </w:r>
    </w:p>
    <w:p w:rsidR="0043414B" w:rsidRPr="0043414B" w:rsidRDefault="0043414B" w:rsidP="0043414B">
      <w:pPr>
        <w:spacing w:before="0" w:after="0" w:line="276" w:lineRule="auto"/>
        <w:jc w:val="center"/>
        <w:rPr>
          <w:rFonts w:ascii="Times New Roman" w:eastAsia="Calibri" w:hAnsi="Times New Roman" w:cs="Times New Roman"/>
          <w:b/>
          <w:bCs/>
          <w:sz w:val="28"/>
          <w:szCs w:val="44"/>
          <w:lang w:eastAsia="en-US"/>
        </w:rPr>
      </w:pPr>
    </w:p>
    <w:p w:rsidR="0043414B" w:rsidRPr="0043414B" w:rsidRDefault="0043414B" w:rsidP="0043414B">
      <w:pPr>
        <w:spacing w:before="0" w:after="0" w:line="276" w:lineRule="auto"/>
        <w:jc w:val="center"/>
        <w:rPr>
          <w:rFonts w:ascii="Times New Roman" w:eastAsia="Calibri" w:hAnsi="Times New Roman" w:cs="Times New Roman"/>
          <w:b/>
          <w:bCs/>
          <w:sz w:val="40"/>
          <w:szCs w:val="44"/>
          <w:lang w:eastAsia="en-US"/>
        </w:rPr>
      </w:pPr>
      <w:r w:rsidRPr="0043414B">
        <w:rPr>
          <w:rFonts w:ascii="Times New Roman" w:eastAsia="Calibri" w:hAnsi="Times New Roman" w:cs="Times New Roman"/>
          <w:b/>
          <w:bCs/>
          <w:sz w:val="40"/>
          <w:szCs w:val="44"/>
          <w:lang w:eastAsia="en-US"/>
        </w:rPr>
        <w:t>K.S.K.V.Kachchh University,</w:t>
      </w:r>
    </w:p>
    <w:p w:rsidR="0043414B" w:rsidRPr="0043414B" w:rsidRDefault="0043414B" w:rsidP="0043414B">
      <w:pPr>
        <w:spacing w:before="0" w:after="0" w:line="276" w:lineRule="auto"/>
        <w:jc w:val="center"/>
        <w:rPr>
          <w:rFonts w:ascii="Times New Roman" w:eastAsia="Calibri" w:hAnsi="Times New Roman" w:cs="Times New Roman"/>
          <w:sz w:val="40"/>
          <w:szCs w:val="42"/>
          <w:lang w:eastAsia="en-US"/>
        </w:rPr>
      </w:pPr>
      <w:r w:rsidRPr="0043414B">
        <w:rPr>
          <w:rFonts w:ascii="Times New Roman" w:eastAsia="Calibri" w:hAnsi="Times New Roman" w:cs="Times New Roman"/>
          <w:sz w:val="40"/>
          <w:szCs w:val="42"/>
          <w:lang w:eastAsia="en-US"/>
        </w:rPr>
        <w:t>Bhuj.</w:t>
      </w:r>
    </w:p>
    <w:p w:rsidR="0043414B" w:rsidRPr="0043414B" w:rsidRDefault="0043414B" w:rsidP="0043414B">
      <w:pPr>
        <w:spacing w:before="0" w:after="0" w:line="276" w:lineRule="auto"/>
        <w:jc w:val="center"/>
        <w:rPr>
          <w:rFonts w:ascii="Times New Roman" w:eastAsia="Calibri" w:hAnsi="Times New Roman" w:cs="Times New Roman"/>
          <w:sz w:val="40"/>
          <w:szCs w:val="42"/>
          <w:lang w:eastAsia="en-US"/>
        </w:rPr>
      </w:pPr>
    </w:p>
    <w:p w:rsidR="0043414B" w:rsidRPr="0043414B" w:rsidRDefault="0043414B" w:rsidP="0043414B">
      <w:pPr>
        <w:spacing w:before="0" w:after="0" w:line="276" w:lineRule="auto"/>
        <w:jc w:val="center"/>
        <w:rPr>
          <w:rFonts w:ascii="Times New Roman" w:eastAsia="Calibri" w:hAnsi="Times New Roman" w:cs="Times New Roman"/>
          <w:sz w:val="32"/>
          <w:szCs w:val="34"/>
          <w:lang w:eastAsia="en-US"/>
        </w:rPr>
      </w:pPr>
      <w:r w:rsidRPr="0043414B">
        <w:rPr>
          <w:rFonts w:ascii="Times New Roman" w:eastAsia="Calibri" w:hAnsi="Times New Roman" w:cs="Times New Roman"/>
          <w:sz w:val="32"/>
          <w:szCs w:val="34"/>
          <w:lang w:eastAsia="en-US"/>
        </w:rPr>
        <w:t>(March-</w:t>
      </w:r>
      <w:r w:rsidR="005942E0">
        <w:rPr>
          <w:rFonts w:ascii="Times New Roman" w:eastAsia="Calibri" w:hAnsi="Times New Roman" w:cs="Times New Roman"/>
          <w:sz w:val="32"/>
          <w:szCs w:val="34"/>
          <w:lang w:eastAsia="en-US"/>
        </w:rPr>
        <w:t>2018</w:t>
      </w:r>
      <w:r w:rsidRPr="0043414B">
        <w:rPr>
          <w:rFonts w:ascii="Times New Roman" w:eastAsia="Calibri" w:hAnsi="Times New Roman" w:cs="Times New Roman"/>
          <w:sz w:val="32"/>
          <w:szCs w:val="34"/>
          <w:lang w:eastAsia="en-US"/>
        </w:rPr>
        <w:t>)</w:t>
      </w:r>
    </w:p>
    <w:p w:rsidR="0043414B" w:rsidRPr="0043414B" w:rsidRDefault="0043414B" w:rsidP="0043414B">
      <w:pPr>
        <w:spacing w:before="0" w:after="0" w:line="276" w:lineRule="auto"/>
        <w:jc w:val="center"/>
        <w:rPr>
          <w:rFonts w:ascii="Times New Roman" w:eastAsia="Calibri" w:hAnsi="Times New Roman" w:cs="Times New Roman"/>
          <w:b/>
          <w:bCs/>
          <w:sz w:val="32"/>
          <w:szCs w:val="36"/>
          <w:lang w:eastAsia="en-US"/>
        </w:rPr>
      </w:pPr>
      <w:r w:rsidRPr="0043414B">
        <w:rPr>
          <w:rFonts w:ascii="Times New Roman" w:eastAsia="Calibri" w:hAnsi="Times New Roman" w:cs="Times New Roman"/>
          <w:b/>
          <w:bCs/>
          <w:sz w:val="32"/>
          <w:szCs w:val="36"/>
          <w:lang w:eastAsia="en-US"/>
        </w:rPr>
        <w:t>Submitted by:</w:t>
      </w:r>
      <w:bookmarkStart w:id="0" w:name="_GoBack"/>
      <w:bookmarkEnd w:id="0"/>
    </w:p>
    <w:p w:rsidR="0043414B" w:rsidRPr="0043414B" w:rsidRDefault="005942E0" w:rsidP="0043414B">
      <w:pPr>
        <w:spacing w:before="0" w:after="0" w:line="276" w:lineRule="auto"/>
        <w:jc w:val="center"/>
        <w:rPr>
          <w:rFonts w:ascii="Times New Roman" w:eastAsia="Calibri" w:hAnsi="Times New Roman" w:cs="Times New Roman"/>
          <w:bCs/>
          <w:sz w:val="28"/>
          <w:szCs w:val="36"/>
          <w:lang w:eastAsia="en-US"/>
        </w:rPr>
      </w:pPr>
      <w:r>
        <w:rPr>
          <w:rFonts w:ascii="Times New Roman" w:eastAsia="Calibri" w:hAnsi="Times New Roman" w:cs="Times New Roman"/>
          <w:bCs/>
          <w:sz w:val="28"/>
          <w:szCs w:val="36"/>
          <w:lang w:eastAsia="en-US"/>
        </w:rPr>
        <w:t>Lankit Patel</w:t>
      </w:r>
      <w:r w:rsidR="0043414B" w:rsidRPr="0043414B">
        <w:rPr>
          <w:rFonts w:ascii="Times New Roman" w:eastAsia="Calibri" w:hAnsi="Times New Roman" w:cs="Times New Roman"/>
          <w:bCs/>
          <w:sz w:val="28"/>
          <w:szCs w:val="36"/>
          <w:lang w:eastAsia="en-US"/>
        </w:rPr>
        <w:t xml:space="preserve"> (</w:t>
      </w:r>
      <w:r>
        <w:rPr>
          <w:rFonts w:ascii="Times New Roman" w:eastAsia="Calibri" w:hAnsi="Times New Roman" w:cs="Times New Roman"/>
          <w:bCs/>
          <w:sz w:val="28"/>
          <w:szCs w:val="36"/>
          <w:lang w:eastAsia="en-US"/>
        </w:rPr>
        <w:t>15BCA022</w:t>
      </w:r>
      <w:r w:rsidR="0043414B" w:rsidRPr="0043414B">
        <w:rPr>
          <w:rFonts w:ascii="Times New Roman" w:eastAsia="Calibri" w:hAnsi="Times New Roman" w:cs="Times New Roman"/>
          <w:bCs/>
          <w:sz w:val="28"/>
          <w:szCs w:val="36"/>
          <w:lang w:eastAsia="en-US"/>
        </w:rPr>
        <w:t>)</w:t>
      </w:r>
    </w:p>
    <w:p w:rsidR="0043414B" w:rsidRPr="0043414B" w:rsidRDefault="005942E0" w:rsidP="0043414B">
      <w:pPr>
        <w:spacing w:before="0" w:after="0" w:line="276" w:lineRule="auto"/>
        <w:jc w:val="center"/>
        <w:rPr>
          <w:rFonts w:ascii="Times New Roman" w:eastAsia="Calibri" w:hAnsi="Times New Roman" w:cs="Times New Roman"/>
          <w:bCs/>
          <w:sz w:val="28"/>
          <w:szCs w:val="36"/>
          <w:lang w:eastAsia="en-US"/>
        </w:rPr>
      </w:pPr>
      <w:r>
        <w:rPr>
          <w:rFonts w:ascii="Times New Roman" w:eastAsia="Calibri" w:hAnsi="Times New Roman" w:cs="Times New Roman"/>
          <w:bCs/>
          <w:sz w:val="28"/>
          <w:szCs w:val="36"/>
          <w:lang w:eastAsia="en-US"/>
        </w:rPr>
        <w:t>Parth Roka</w:t>
      </w:r>
      <w:r w:rsidR="0043414B" w:rsidRPr="0043414B">
        <w:rPr>
          <w:rFonts w:ascii="Times New Roman" w:eastAsia="Calibri" w:hAnsi="Times New Roman" w:cs="Times New Roman"/>
          <w:bCs/>
          <w:sz w:val="28"/>
          <w:szCs w:val="36"/>
          <w:lang w:eastAsia="en-US"/>
        </w:rPr>
        <w:t xml:space="preserve"> (</w:t>
      </w:r>
      <w:r>
        <w:rPr>
          <w:rFonts w:ascii="Times New Roman" w:eastAsia="Calibri" w:hAnsi="Times New Roman" w:cs="Times New Roman"/>
          <w:bCs/>
          <w:sz w:val="28"/>
          <w:szCs w:val="36"/>
          <w:lang w:eastAsia="en-US"/>
        </w:rPr>
        <w:t>15BCA076</w:t>
      </w:r>
      <w:r w:rsidR="0043414B" w:rsidRPr="0043414B">
        <w:rPr>
          <w:rFonts w:ascii="Times New Roman" w:eastAsia="Calibri" w:hAnsi="Times New Roman" w:cs="Times New Roman"/>
          <w:bCs/>
          <w:sz w:val="28"/>
          <w:szCs w:val="36"/>
          <w:lang w:eastAsia="en-US"/>
        </w:rPr>
        <w:t>)</w:t>
      </w:r>
    </w:p>
    <w:p w:rsidR="0043414B" w:rsidRPr="0043414B" w:rsidRDefault="005942E0" w:rsidP="0043414B">
      <w:pPr>
        <w:spacing w:before="0" w:after="0" w:line="276" w:lineRule="auto"/>
        <w:jc w:val="center"/>
        <w:rPr>
          <w:rFonts w:ascii="Times New Roman" w:eastAsia="Calibri" w:hAnsi="Times New Roman" w:cs="Times New Roman"/>
          <w:bCs/>
          <w:sz w:val="28"/>
          <w:szCs w:val="36"/>
          <w:lang w:eastAsia="en-US"/>
        </w:rPr>
      </w:pPr>
      <w:r>
        <w:rPr>
          <w:rFonts w:ascii="Times New Roman" w:eastAsia="Calibri" w:hAnsi="Times New Roman" w:cs="Times New Roman"/>
          <w:bCs/>
          <w:sz w:val="28"/>
          <w:szCs w:val="36"/>
          <w:lang w:eastAsia="en-US"/>
        </w:rPr>
        <w:t>Hiten Sadani (15BCA096)</w:t>
      </w:r>
    </w:p>
    <w:p w:rsidR="0043414B" w:rsidRPr="0043414B" w:rsidRDefault="0043414B" w:rsidP="0043414B">
      <w:pPr>
        <w:spacing w:before="0" w:after="0" w:line="276" w:lineRule="auto"/>
        <w:jc w:val="center"/>
        <w:rPr>
          <w:rFonts w:ascii="Times New Roman" w:eastAsia="Calibri" w:hAnsi="Times New Roman" w:cs="Times New Roman"/>
          <w:bCs/>
          <w:sz w:val="28"/>
          <w:szCs w:val="36"/>
          <w:lang w:eastAsia="en-US"/>
        </w:rPr>
      </w:pPr>
    </w:p>
    <w:p w:rsidR="0043414B" w:rsidRPr="0043414B" w:rsidRDefault="005942E0" w:rsidP="0043414B">
      <w:pPr>
        <w:spacing w:before="0" w:after="0" w:line="276" w:lineRule="auto"/>
        <w:rPr>
          <w:rFonts w:ascii="Calibri" w:eastAsia="Calibri" w:hAnsi="Calibri" w:cs="Shruti"/>
          <w:lang w:eastAsia="en-US"/>
        </w:rPr>
      </w:pPr>
      <w:r>
        <w:rPr>
          <w:rFonts w:ascii="Calibri" w:eastAsia="Calibri" w:hAnsi="Calibri" w:cs="Shruti"/>
          <w:lang w:eastAsia="en-US"/>
        </w:rPr>
        <w:t xml:space="preserve">       </w:t>
      </w:r>
      <w:r>
        <w:rPr>
          <w:rFonts w:ascii="Calibri" w:eastAsia="Calibri" w:hAnsi="Calibri" w:cs="Shruti"/>
          <w:lang w:eastAsia="en-US"/>
        </w:rPr>
        <w:tab/>
        <w:t xml:space="preserve">  Chintan Rawal</w:t>
      </w:r>
    </w:p>
    <w:p w:rsidR="0043414B" w:rsidRPr="0043414B" w:rsidRDefault="0043414B" w:rsidP="0043414B">
      <w:pPr>
        <w:spacing w:before="0" w:after="0" w:line="276" w:lineRule="auto"/>
        <w:rPr>
          <w:rFonts w:ascii="Calibri" w:eastAsia="Calibri" w:hAnsi="Calibri" w:cs="Shruti"/>
          <w:lang w:eastAsia="en-US"/>
        </w:rPr>
      </w:pPr>
      <w:r w:rsidRPr="0043414B">
        <w:rPr>
          <w:rFonts w:ascii="Calibri" w:eastAsia="Calibri" w:hAnsi="Calibri" w:cs="Shruti"/>
          <w:lang w:eastAsia="en-US"/>
        </w:rPr>
        <w:t xml:space="preserve"> </w:t>
      </w:r>
      <w:r w:rsidR="005942E0">
        <w:rPr>
          <w:rFonts w:ascii="Calibri" w:eastAsia="Calibri" w:hAnsi="Calibri" w:cs="Shruti"/>
          <w:lang w:eastAsia="en-US"/>
        </w:rPr>
        <w:t xml:space="preserve">      </w:t>
      </w:r>
      <w:r w:rsidR="005942E0">
        <w:rPr>
          <w:rFonts w:ascii="Calibri" w:eastAsia="Calibri" w:hAnsi="Calibri" w:cs="Shruti"/>
          <w:lang w:eastAsia="en-US"/>
        </w:rPr>
        <w:tab/>
        <w:t xml:space="preserve">  Purvi Akhani</w:t>
      </w:r>
      <w:r w:rsidRPr="0043414B">
        <w:rPr>
          <w:rFonts w:ascii="Calibri" w:eastAsia="Calibri" w:hAnsi="Calibri" w:cs="Shruti"/>
          <w:lang w:eastAsia="en-US"/>
        </w:rPr>
        <w:tab/>
      </w:r>
      <w:r w:rsidRPr="0043414B">
        <w:rPr>
          <w:rFonts w:ascii="Calibri" w:eastAsia="Calibri" w:hAnsi="Calibri" w:cs="Shruti"/>
          <w:lang w:eastAsia="en-US"/>
        </w:rPr>
        <w:tab/>
      </w:r>
      <w:r w:rsidR="005942E0">
        <w:rPr>
          <w:rFonts w:ascii="Calibri" w:eastAsia="Calibri" w:hAnsi="Calibri" w:cs="Shruti"/>
          <w:lang w:eastAsia="en-US"/>
        </w:rPr>
        <w:tab/>
        <w:t xml:space="preserve">      </w:t>
      </w:r>
      <w:r w:rsidRPr="0043414B">
        <w:rPr>
          <w:rFonts w:ascii="Calibri" w:eastAsia="Calibri" w:hAnsi="Calibri" w:cs="Shruti"/>
          <w:lang w:eastAsia="en-US"/>
        </w:rPr>
        <w:t>Mr. Archit A. Vohra</w:t>
      </w:r>
      <w:r w:rsidRPr="0043414B">
        <w:rPr>
          <w:rFonts w:ascii="Calibri" w:eastAsia="Calibri" w:hAnsi="Calibri" w:cs="Shruti"/>
          <w:lang w:eastAsia="en-US"/>
        </w:rPr>
        <w:tab/>
      </w:r>
      <w:r w:rsidR="005942E0">
        <w:rPr>
          <w:rFonts w:ascii="Calibri" w:eastAsia="Calibri" w:hAnsi="Calibri" w:cs="Shruti"/>
          <w:lang w:eastAsia="en-US"/>
        </w:rPr>
        <w:tab/>
        <w:t xml:space="preserve">          </w:t>
      </w:r>
      <w:r w:rsidRPr="0043414B">
        <w:rPr>
          <w:rFonts w:ascii="Calibri" w:eastAsia="Calibri" w:hAnsi="Calibri" w:cs="Shruti"/>
          <w:lang w:eastAsia="en-US"/>
        </w:rPr>
        <w:t xml:space="preserve"> Mr. Chintan P. Morabia</w:t>
      </w:r>
    </w:p>
    <w:p w:rsidR="0043414B" w:rsidRDefault="0043414B" w:rsidP="0043414B">
      <w:pPr>
        <w:spacing w:before="0" w:after="0" w:line="276" w:lineRule="auto"/>
        <w:ind w:firstLine="720"/>
        <w:rPr>
          <w:rFonts w:ascii="Times New Roman" w:eastAsia="Calibri" w:hAnsi="Times New Roman" w:cs="Times New Roman"/>
          <w:sz w:val="24"/>
          <w:szCs w:val="24"/>
          <w:lang w:eastAsia="en-US"/>
        </w:rPr>
      </w:pPr>
      <w:r w:rsidRPr="0043414B">
        <w:rPr>
          <w:rFonts w:ascii="Times New Roman" w:eastAsia="Calibri" w:hAnsi="Times New Roman" w:cs="Times New Roman"/>
          <w:sz w:val="24"/>
          <w:szCs w:val="24"/>
          <w:lang w:eastAsia="en-US"/>
        </w:rPr>
        <w:t>Project Guide</w:t>
      </w:r>
      <w:r w:rsidR="005942E0">
        <w:rPr>
          <w:rFonts w:ascii="Times New Roman" w:eastAsia="Calibri" w:hAnsi="Times New Roman" w:cs="Times New Roman"/>
          <w:sz w:val="24"/>
          <w:szCs w:val="24"/>
          <w:lang w:eastAsia="en-US"/>
        </w:rPr>
        <w:tab/>
      </w:r>
      <w:r w:rsidR="005942E0">
        <w:rPr>
          <w:rFonts w:ascii="Times New Roman" w:eastAsia="Calibri" w:hAnsi="Times New Roman" w:cs="Times New Roman"/>
          <w:sz w:val="24"/>
          <w:szCs w:val="24"/>
          <w:lang w:eastAsia="en-US"/>
        </w:rPr>
        <w:tab/>
      </w:r>
      <w:r w:rsidR="005942E0">
        <w:rPr>
          <w:rFonts w:ascii="Times New Roman" w:eastAsia="Calibri" w:hAnsi="Times New Roman" w:cs="Times New Roman"/>
          <w:sz w:val="24"/>
          <w:szCs w:val="24"/>
          <w:lang w:eastAsia="en-US"/>
        </w:rPr>
        <w:tab/>
      </w:r>
      <w:r w:rsidR="005942E0">
        <w:rPr>
          <w:rFonts w:ascii="Times New Roman" w:eastAsia="Calibri" w:hAnsi="Times New Roman" w:cs="Times New Roman"/>
          <w:sz w:val="24"/>
          <w:szCs w:val="24"/>
          <w:lang w:eastAsia="en-US"/>
        </w:rPr>
        <w:tab/>
        <w:t xml:space="preserve"> </w:t>
      </w:r>
      <w:r w:rsidRPr="0043414B">
        <w:rPr>
          <w:rFonts w:ascii="Times New Roman" w:eastAsia="Calibri" w:hAnsi="Times New Roman" w:cs="Times New Roman"/>
          <w:sz w:val="24"/>
          <w:szCs w:val="24"/>
          <w:lang w:eastAsia="en-US"/>
        </w:rPr>
        <w:t>I/c. Principal</w:t>
      </w:r>
      <w:r w:rsidRPr="0043414B">
        <w:rPr>
          <w:rFonts w:ascii="Times New Roman" w:eastAsia="Calibri" w:hAnsi="Times New Roman" w:cs="Times New Roman"/>
          <w:sz w:val="24"/>
          <w:szCs w:val="24"/>
          <w:lang w:eastAsia="en-US"/>
        </w:rPr>
        <w:tab/>
      </w:r>
      <w:r w:rsidRPr="0043414B">
        <w:rPr>
          <w:rFonts w:ascii="Times New Roman" w:eastAsia="Calibri" w:hAnsi="Times New Roman" w:cs="Times New Roman"/>
          <w:sz w:val="24"/>
          <w:szCs w:val="24"/>
          <w:lang w:eastAsia="en-US"/>
        </w:rPr>
        <w:tab/>
      </w:r>
      <w:r w:rsidRPr="0043414B">
        <w:rPr>
          <w:rFonts w:ascii="Times New Roman" w:eastAsia="Calibri" w:hAnsi="Times New Roman" w:cs="Times New Roman"/>
          <w:sz w:val="24"/>
          <w:szCs w:val="24"/>
          <w:lang w:eastAsia="en-US"/>
        </w:rPr>
        <w:tab/>
        <w:t xml:space="preserve">      </w:t>
      </w:r>
      <w:r w:rsidR="005942E0">
        <w:rPr>
          <w:rFonts w:ascii="Times New Roman" w:eastAsia="Calibri" w:hAnsi="Times New Roman" w:cs="Times New Roman"/>
          <w:sz w:val="24"/>
          <w:szCs w:val="24"/>
          <w:lang w:eastAsia="en-US"/>
        </w:rPr>
        <w:t xml:space="preserve"> </w:t>
      </w:r>
      <w:r w:rsidRPr="0043414B">
        <w:rPr>
          <w:rFonts w:ascii="Times New Roman" w:eastAsia="Calibri" w:hAnsi="Times New Roman" w:cs="Times New Roman"/>
          <w:sz w:val="24"/>
          <w:szCs w:val="24"/>
          <w:lang w:eastAsia="en-US"/>
        </w:rPr>
        <w:t>Director</w:t>
      </w:r>
    </w:p>
    <w:p w:rsidR="003B593F" w:rsidRPr="00706B67" w:rsidRDefault="003B593F" w:rsidP="003B593F">
      <w:pPr>
        <w:spacing w:line="360" w:lineRule="auto"/>
        <w:jc w:val="center"/>
        <w:rPr>
          <w:rFonts w:ascii="Times New Roman" w:hAnsi="Times New Roman" w:cs="Times New Roman"/>
          <w:b/>
          <w:bCs/>
          <w:sz w:val="42"/>
          <w:szCs w:val="42"/>
        </w:rPr>
      </w:pPr>
      <w:r w:rsidRPr="00706B67">
        <w:rPr>
          <w:rFonts w:ascii="Times New Roman" w:hAnsi="Times New Roman" w:cs="Times New Roman"/>
          <w:b/>
          <w:bCs/>
          <w:sz w:val="42"/>
          <w:szCs w:val="42"/>
        </w:rPr>
        <w:lastRenderedPageBreak/>
        <w:t>SANSKAR INSTITUTE OF MANAGEMENT &amp; INFORMATION TECHNOLOGY</w:t>
      </w:r>
    </w:p>
    <w:p w:rsidR="003B593F" w:rsidRDefault="003B593F" w:rsidP="003B593F">
      <w:pPr>
        <w:spacing w:line="360" w:lineRule="auto"/>
        <w:jc w:val="center"/>
        <w:rPr>
          <w:rFonts w:ascii="Times New Roman" w:hAnsi="Times New Roman" w:cs="Times New Roman"/>
          <w:b/>
          <w:bCs/>
          <w:sz w:val="44"/>
          <w:szCs w:val="44"/>
        </w:rPr>
      </w:pPr>
      <w:r>
        <w:rPr>
          <w:noProof/>
          <w:lang w:eastAsia="en-US" w:bidi="gu-IN"/>
        </w:rPr>
        <w:drawing>
          <wp:inline distT="0" distB="0" distL="0" distR="0">
            <wp:extent cx="1616366" cy="1656000"/>
            <wp:effectExtent l="0" t="0" r="3175" b="1905"/>
            <wp:docPr id="6" name="Picture 1" descr="\\ADSERVER\College Data 2013-2014\Jay Sir\college updat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ERVER\College Data 2013-2014\Jay Sir\college updated logo.jpg"/>
                    <pic:cNvPicPr>
                      <a:picLocks noChangeAspect="1" noChangeArrowheads="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53" t="1300" r="3053" b="2502"/>
                    <a:stretch/>
                  </pic:blipFill>
                  <pic:spPr bwMode="auto">
                    <a:xfrm>
                      <a:off x="0" y="0"/>
                      <a:ext cx="1622517" cy="166230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B593F" w:rsidRDefault="003B593F" w:rsidP="003B593F">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CERTIFICATE</w:t>
      </w:r>
    </w:p>
    <w:p w:rsidR="003B593F" w:rsidRDefault="003B593F" w:rsidP="003B593F">
      <w:pPr>
        <w:spacing w:after="0" w:line="360" w:lineRule="auto"/>
        <w:jc w:val="both"/>
        <w:rPr>
          <w:rFonts w:ascii="Times New Roman" w:hAnsi="Times New Roman" w:cs="Times New Roman"/>
          <w:sz w:val="28"/>
          <w:szCs w:val="28"/>
        </w:rPr>
      </w:pPr>
      <w:r w:rsidRPr="007857BF">
        <w:rPr>
          <w:rFonts w:ascii="Times New Roman" w:hAnsi="Times New Roman" w:cs="Times New Roman"/>
          <w:sz w:val="28"/>
          <w:szCs w:val="28"/>
        </w:rPr>
        <w:t>This is to certify that the project entitled “</w:t>
      </w:r>
      <w:r>
        <w:rPr>
          <w:rFonts w:ascii="Times New Roman" w:hAnsi="Times New Roman" w:cs="Times New Roman"/>
          <w:sz w:val="28"/>
          <w:szCs w:val="28"/>
        </w:rPr>
        <w:t>HOSPITAL MANAGEMENT SYSTEM</w:t>
      </w:r>
      <w:r w:rsidRPr="007857BF">
        <w:rPr>
          <w:rFonts w:ascii="Times New Roman" w:hAnsi="Times New Roman" w:cs="Times New Roman"/>
          <w:sz w:val="28"/>
          <w:szCs w:val="28"/>
        </w:rPr>
        <w:t xml:space="preserve">” is a bonafide work carried out by </w:t>
      </w:r>
      <w:r>
        <w:rPr>
          <w:rFonts w:ascii="Times New Roman" w:hAnsi="Times New Roman" w:cs="Times New Roman"/>
          <w:sz w:val="28"/>
          <w:szCs w:val="28"/>
          <w:u w:val="single"/>
        </w:rPr>
        <w:t>Lankit patel(15BCA022), Roka Parth(15BCA076), Hiten Sadani(15BCA096)</w:t>
      </w:r>
      <w:r>
        <w:rPr>
          <w:rFonts w:ascii="Times New Roman" w:hAnsi="Times New Roman" w:cs="Times New Roman"/>
          <w:sz w:val="28"/>
          <w:szCs w:val="28"/>
        </w:rPr>
        <w:t xml:space="preserve"> </w:t>
      </w:r>
      <w:r w:rsidRPr="0044245A">
        <w:rPr>
          <w:rFonts w:ascii="Times New Roman" w:hAnsi="Times New Roman" w:cs="Times New Roman"/>
          <w:sz w:val="28"/>
          <w:szCs w:val="28"/>
        </w:rPr>
        <w:t>for</w:t>
      </w:r>
      <w:r w:rsidRPr="007857BF">
        <w:rPr>
          <w:rFonts w:ascii="Times New Roman" w:hAnsi="Times New Roman" w:cs="Times New Roman"/>
          <w:sz w:val="28"/>
          <w:szCs w:val="28"/>
        </w:rPr>
        <w:t xml:space="preserve"> the degree of Bachelor of Computer Application at </w:t>
      </w:r>
      <w:r w:rsidRPr="00A12F85">
        <w:rPr>
          <w:rFonts w:ascii="Times New Roman" w:hAnsi="Times New Roman" w:cs="Times New Roman"/>
          <w:b/>
          <w:bCs/>
          <w:sz w:val="28"/>
          <w:szCs w:val="28"/>
        </w:rPr>
        <w:t>Sanskar Institute of Management &amp; Information Technology, Bhuj, Gujarat</w:t>
      </w:r>
      <w:r w:rsidRPr="007857BF">
        <w:rPr>
          <w:rFonts w:ascii="Times New Roman" w:hAnsi="Times New Roman" w:cs="Times New Roman"/>
          <w:sz w:val="28"/>
          <w:szCs w:val="28"/>
        </w:rPr>
        <w:t xml:space="preserve">. </w:t>
      </w:r>
    </w:p>
    <w:p w:rsidR="003B593F" w:rsidRDefault="003B593F" w:rsidP="003B593F">
      <w:pPr>
        <w:spacing w:after="0" w:line="360" w:lineRule="auto"/>
        <w:ind w:firstLine="720"/>
        <w:jc w:val="both"/>
        <w:rPr>
          <w:rFonts w:ascii="Times New Roman" w:hAnsi="Times New Roman" w:cs="Times New Roman"/>
          <w:sz w:val="28"/>
          <w:szCs w:val="28"/>
        </w:rPr>
      </w:pPr>
    </w:p>
    <w:p w:rsidR="003B593F" w:rsidRDefault="003B593F" w:rsidP="003B593F">
      <w:pPr>
        <w:spacing w:after="0" w:line="360" w:lineRule="auto"/>
        <w:jc w:val="both"/>
        <w:rPr>
          <w:rFonts w:ascii="Times New Roman" w:hAnsi="Times New Roman" w:cs="Times New Roman"/>
          <w:sz w:val="28"/>
          <w:szCs w:val="28"/>
        </w:rPr>
      </w:pPr>
      <w:r w:rsidRPr="007857BF">
        <w:rPr>
          <w:rFonts w:ascii="Times New Roman" w:hAnsi="Times New Roman" w:cs="Times New Roman"/>
          <w:sz w:val="28"/>
          <w:szCs w:val="28"/>
        </w:rPr>
        <w:t>To the best of our knowledge and belief, this work embodies the work of candidates themselves, has duly been completed, fulfills the requirement of the ordinance relating to the Bachelor degree of the university and is up to the standard in respect to content, presentation and language for being referred to the examiner.</w:t>
      </w:r>
    </w:p>
    <w:p w:rsidR="003B593F" w:rsidRDefault="003B593F" w:rsidP="003B593F">
      <w:pPr>
        <w:spacing w:after="0" w:line="240" w:lineRule="auto"/>
        <w:jc w:val="both"/>
        <w:rPr>
          <w:rFonts w:ascii="Times New Roman" w:hAnsi="Times New Roman" w:cs="Times New Roman"/>
          <w:sz w:val="28"/>
          <w:szCs w:val="28"/>
        </w:rPr>
      </w:pPr>
    </w:p>
    <w:p w:rsidR="003B593F" w:rsidRDefault="003B593F" w:rsidP="003B593F">
      <w:pPr>
        <w:spacing w:after="0" w:line="240" w:lineRule="auto"/>
        <w:jc w:val="both"/>
        <w:rPr>
          <w:rFonts w:ascii="Times New Roman" w:hAnsi="Times New Roman" w:cs="Times New Roman"/>
          <w:sz w:val="28"/>
          <w:szCs w:val="28"/>
        </w:rPr>
      </w:pPr>
    </w:p>
    <w:p w:rsidR="003B593F" w:rsidRDefault="003B593F" w:rsidP="003B593F">
      <w:pPr>
        <w:spacing w:after="0" w:line="240" w:lineRule="auto"/>
        <w:jc w:val="both"/>
        <w:rPr>
          <w:rFonts w:ascii="Times New Roman" w:hAnsi="Times New Roman" w:cs="Times New Roman"/>
          <w:sz w:val="28"/>
          <w:szCs w:val="28"/>
        </w:rPr>
      </w:pPr>
    </w:p>
    <w:p w:rsidR="003B593F" w:rsidRDefault="00873C40" w:rsidP="003B593F">
      <w:pPr>
        <w:spacing w:after="0" w:line="240" w:lineRule="auto"/>
        <w:jc w:val="both"/>
      </w:pPr>
      <w:r>
        <w:t>Chintan Rawal</w:t>
      </w:r>
    </w:p>
    <w:p w:rsidR="0042491E" w:rsidRPr="00332E52" w:rsidRDefault="00332E52" w:rsidP="00332E5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Project Guide</w:t>
      </w:r>
    </w:p>
    <w:p w:rsidR="00332E52" w:rsidRPr="00172757" w:rsidRDefault="00332E52" w:rsidP="00332E52">
      <w:pPr>
        <w:pStyle w:val="Heading2"/>
        <w:rPr>
          <w:rFonts w:ascii="Times New Roman" w:hAnsi="Times New Roman"/>
          <w:sz w:val="32"/>
          <w:szCs w:val="32"/>
        </w:rPr>
      </w:pPr>
      <w:r w:rsidRPr="00172757">
        <w:rPr>
          <w:rFonts w:ascii="Times New Roman" w:hAnsi="Times New Roman"/>
          <w:sz w:val="32"/>
          <w:szCs w:val="32"/>
        </w:rPr>
        <w:lastRenderedPageBreak/>
        <w:t>CertificATE</w:t>
      </w:r>
    </w:p>
    <w:tbl>
      <w:tblPr>
        <w:tblW w:w="4846"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295"/>
      </w:tblGrid>
      <w:tr w:rsidR="00332E52" w:rsidTr="004F7EC7">
        <w:trPr>
          <w:trHeight w:val="288"/>
        </w:trPr>
        <w:tc>
          <w:tcPr>
            <w:tcW w:w="9295" w:type="dxa"/>
          </w:tcPr>
          <w:p w:rsidR="00332E52" w:rsidRDefault="00332E52" w:rsidP="004F7EC7">
            <w:pPr>
              <w:pStyle w:val="Header"/>
              <w:tabs>
                <w:tab w:val="left" w:pos="449"/>
              </w:tabs>
              <w:rPr>
                <w:rFonts w:asciiTheme="majorHAnsi" w:eastAsiaTheme="majorEastAsia" w:hAnsiTheme="majorHAnsi" w:cs="Arial Unicode MS"/>
                <w:b/>
                <w:bCs/>
                <w:color w:val="FF0000"/>
                <w:sz w:val="32"/>
                <w:szCs w:val="32"/>
                <w:lang w:bidi="gu-IN"/>
              </w:rPr>
            </w:pPr>
            <w:r w:rsidRPr="00CC73E6">
              <w:rPr>
                <w:rFonts w:asciiTheme="majorHAnsi" w:eastAsiaTheme="majorEastAsia" w:hAnsiTheme="majorHAnsi" w:cs="Arial Unicode MS" w:hint="cs"/>
                <w:b/>
                <w:bCs/>
                <w:color w:val="FF0000"/>
                <w:sz w:val="32"/>
                <w:szCs w:val="32"/>
                <w:cs/>
                <w:lang w:bidi="gu-IN"/>
              </w:rPr>
              <w:t>ડો.</w:t>
            </w:r>
            <w:r w:rsidRPr="00CC73E6">
              <w:rPr>
                <w:rFonts w:asciiTheme="majorHAnsi" w:eastAsiaTheme="majorEastAsia" w:hAnsiTheme="majorHAnsi" w:cs="Arial Unicode MS"/>
                <w:b/>
                <w:bCs/>
                <w:color w:val="FF0000"/>
                <w:sz w:val="32"/>
                <w:szCs w:val="32"/>
                <w:lang w:bidi="gu-IN"/>
              </w:rPr>
              <w:t xml:space="preserve"> </w:t>
            </w:r>
            <w:r w:rsidRPr="00CC73E6">
              <w:rPr>
                <w:rFonts w:asciiTheme="majorHAnsi" w:eastAsiaTheme="majorEastAsia" w:hAnsiTheme="majorHAnsi" w:cs="Arial Unicode MS" w:hint="cs"/>
                <w:b/>
                <w:bCs/>
                <w:color w:val="FF0000"/>
                <w:sz w:val="32"/>
                <w:szCs w:val="32"/>
                <w:cs/>
                <w:lang w:bidi="gu-IN"/>
              </w:rPr>
              <w:t>પન્ના એસ. રૂડાણી</w:t>
            </w:r>
            <w:r w:rsidRPr="00D43B28">
              <w:rPr>
                <w:rFonts w:asciiTheme="majorHAnsi" w:eastAsiaTheme="majorEastAsia" w:hAnsiTheme="majorHAnsi" w:cs="Arial Unicode MS" w:hint="cs"/>
                <w:b/>
                <w:bCs/>
                <w:color w:val="FF0000"/>
                <w:sz w:val="36"/>
                <w:szCs w:val="36"/>
                <w:cs/>
                <w:lang w:bidi="gu-IN"/>
              </w:rPr>
              <w:t xml:space="preserve"> </w:t>
            </w:r>
            <w:r w:rsidRPr="00646EBA">
              <w:rPr>
                <w:rFonts w:asciiTheme="majorHAnsi" w:eastAsiaTheme="majorEastAsia" w:hAnsiTheme="majorHAnsi" w:cs="Arial Unicode MS"/>
                <w:b/>
                <w:bCs/>
                <w:color w:val="FF0000"/>
                <w:sz w:val="36"/>
                <w:szCs w:val="36"/>
                <w:lang w:bidi="gu-IN"/>
              </w:rPr>
              <w:t xml:space="preserve"> </w:t>
            </w:r>
            <w:r>
              <w:rPr>
                <w:rFonts w:asciiTheme="majorHAnsi" w:eastAsiaTheme="majorEastAsia" w:hAnsiTheme="majorHAnsi" w:cs="Arial Unicode MS"/>
                <w:b/>
                <w:bCs/>
                <w:color w:val="FF0000"/>
                <w:sz w:val="36"/>
                <w:szCs w:val="36"/>
                <w:lang w:bidi="gu-IN"/>
              </w:rPr>
              <w:t xml:space="preserve">                                             </w:t>
            </w:r>
            <w:r w:rsidRPr="00646EBA">
              <w:rPr>
                <w:rFonts w:asciiTheme="majorHAnsi" w:eastAsiaTheme="majorEastAsia" w:hAnsiTheme="majorHAnsi" w:cs="Arial Unicode MS"/>
                <w:b/>
                <w:bCs/>
                <w:color w:val="FF0000"/>
                <w:sz w:val="32"/>
                <w:szCs w:val="32"/>
                <w:lang w:bidi="gu-IN"/>
              </w:rPr>
              <w:t>Dr. Panna S. Rudani</w:t>
            </w:r>
          </w:p>
          <w:p w:rsidR="00332E52" w:rsidRPr="00277EF8" w:rsidRDefault="00332E52" w:rsidP="004F7EC7">
            <w:pPr>
              <w:pStyle w:val="Header"/>
              <w:tabs>
                <w:tab w:val="left" w:pos="449"/>
              </w:tabs>
              <w:rPr>
                <w:rFonts w:asciiTheme="majorHAnsi" w:eastAsiaTheme="majorEastAsia" w:hAnsiTheme="majorHAnsi" w:cs="Arial Unicode MS"/>
                <w:b/>
                <w:bCs/>
                <w:sz w:val="36"/>
                <w:szCs w:val="36"/>
                <w:cs/>
                <w:lang w:bidi="gu-IN"/>
              </w:rPr>
            </w:pPr>
            <w:r>
              <w:rPr>
                <w:rFonts w:asciiTheme="majorHAnsi" w:eastAsiaTheme="majorEastAsia" w:hAnsiTheme="majorHAnsi" w:cs="Arial Unicode MS"/>
                <w:b/>
                <w:bCs/>
                <w:color w:val="FF0000"/>
                <w:sz w:val="32"/>
                <w:szCs w:val="32"/>
                <w:lang w:bidi="gu-IN"/>
              </w:rPr>
              <w:t xml:space="preserve">            </w:t>
            </w:r>
            <w:r>
              <w:rPr>
                <w:rFonts w:asciiTheme="majorHAnsi" w:eastAsiaTheme="majorEastAsia" w:hAnsiTheme="majorHAnsi" w:cs="Arial Unicode MS" w:hint="cs"/>
                <w:sz w:val="24"/>
                <w:szCs w:val="24"/>
                <w:cs/>
                <w:lang w:bidi="gu-IN"/>
              </w:rPr>
              <w:t>એમ.ડી., ડી.જી.ઓ.</w:t>
            </w:r>
            <w:r>
              <w:rPr>
                <w:rFonts w:asciiTheme="majorHAnsi" w:eastAsiaTheme="majorEastAsia" w:hAnsiTheme="majorHAnsi" w:cs="Arial Unicode MS"/>
                <w:sz w:val="24"/>
                <w:szCs w:val="24"/>
                <w:lang w:bidi="gu-IN"/>
              </w:rPr>
              <w:t xml:space="preserve">                                                                                                        </w:t>
            </w:r>
            <w:r w:rsidRPr="00A33CB5">
              <w:rPr>
                <w:rFonts w:asciiTheme="majorHAnsi" w:eastAsiaTheme="majorEastAsia" w:hAnsiTheme="majorHAnsi" w:cs="Arial Unicode MS"/>
                <w:sz w:val="24"/>
                <w:szCs w:val="24"/>
                <w:lang w:bidi="gu-IN"/>
              </w:rPr>
              <w:t>M.B.D.G.O</w:t>
            </w:r>
          </w:p>
          <w:p w:rsidR="00332E52" w:rsidRDefault="00332E52" w:rsidP="004F7EC7">
            <w:pPr>
              <w:pStyle w:val="Header"/>
              <w:tabs>
                <w:tab w:val="left" w:pos="449"/>
              </w:tabs>
              <w:rPr>
                <w:rFonts w:asciiTheme="majorHAnsi" w:eastAsiaTheme="majorEastAsia" w:hAnsiTheme="majorHAnsi" w:cs="Arial Unicode MS"/>
                <w:sz w:val="32"/>
                <w:szCs w:val="32"/>
                <w:cs/>
                <w:lang w:bidi="gu-IN"/>
              </w:rPr>
            </w:pPr>
            <w:r w:rsidRPr="004D559E">
              <w:rPr>
                <w:rFonts w:asciiTheme="majorHAnsi" w:eastAsiaTheme="majorEastAsia" w:hAnsiTheme="majorHAnsi" w:cs="Arial Unicode MS"/>
                <w:noProof/>
                <w:sz w:val="36"/>
                <w:szCs w:val="36"/>
              </w:rPr>
              <w:pict>
                <v:roundrect id="_x0000_s1026" style="position:absolute;margin-left:140.3pt;margin-top:7.5pt;width:124.3pt;height:29.9pt;z-index:251658240" arcsize="10923f">
                  <v:textbox style="mso-next-textbox:#_x0000_s1026">
                    <w:txbxContent>
                      <w:p w:rsidR="00332E52" w:rsidRPr="00B168E0" w:rsidRDefault="00332E52" w:rsidP="00332E52">
                        <w:pPr>
                          <w:spacing w:after="360"/>
                          <w:jc w:val="center"/>
                          <w:rPr>
                            <w:rFonts w:ascii="Bodoni MT Black" w:hAnsi="Bodoni MT Black" w:cs="Arial Unicode MS"/>
                            <w:b/>
                            <w:bCs/>
                            <w:color w:val="FF0000"/>
                            <w:sz w:val="36"/>
                            <w:szCs w:val="36"/>
                            <w:cs/>
                            <w:lang w:bidi="gu-IN"/>
                          </w:rPr>
                        </w:pPr>
                        <w:r w:rsidRPr="00B168E0">
                          <w:rPr>
                            <w:rFonts w:ascii="Bodoni MT Black" w:hAnsi="Bodoni MT Black" w:cs="Arial Unicode MS"/>
                            <w:b/>
                            <w:bCs/>
                            <w:color w:val="FF0000"/>
                            <w:sz w:val="36"/>
                            <w:szCs w:val="36"/>
                            <w:cs/>
                            <w:lang w:bidi="gu-IN"/>
                          </w:rPr>
                          <w:t>રૂડાણી  હોસ્પિટલ</w:t>
                        </w:r>
                      </w:p>
                    </w:txbxContent>
                  </v:textbox>
                </v:roundrect>
              </w:pict>
            </w:r>
            <w:r>
              <w:rPr>
                <w:rFonts w:asciiTheme="majorHAnsi" w:eastAsiaTheme="majorEastAsia" w:hAnsiTheme="majorHAnsi" w:cs="Arial Unicode MS" w:hint="cs"/>
                <w:sz w:val="36"/>
                <w:szCs w:val="36"/>
                <w:cs/>
                <w:lang w:bidi="gu-IN"/>
              </w:rPr>
              <w:t xml:space="preserve">     </w:t>
            </w:r>
            <w:r w:rsidRPr="003576C8">
              <w:rPr>
                <w:rFonts w:asciiTheme="majorHAnsi" w:eastAsiaTheme="majorEastAsia" w:hAnsiTheme="majorHAnsi" w:cs="Arial Unicode MS" w:hint="cs"/>
                <w:sz w:val="32"/>
                <w:szCs w:val="32"/>
                <w:cs/>
                <w:lang w:bidi="gu-IN"/>
              </w:rPr>
              <w:t xml:space="preserve">સ્ત્રી રોગ </w:t>
            </w:r>
            <w:r w:rsidRPr="00646EBA">
              <w:rPr>
                <w:rFonts w:asciiTheme="majorHAnsi" w:eastAsiaTheme="majorEastAsia" w:hAnsiTheme="majorHAnsi" w:cs="Arial Unicode MS" w:hint="cs"/>
                <w:sz w:val="32"/>
                <w:szCs w:val="32"/>
                <w:cs/>
                <w:lang w:bidi="gu-IN"/>
              </w:rPr>
              <w:t>નિષ્ણાંત</w:t>
            </w:r>
            <w:r>
              <w:rPr>
                <w:rFonts w:asciiTheme="majorHAnsi" w:eastAsiaTheme="majorEastAsia" w:hAnsiTheme="majorHAnsi" w:cs="Arial Unicode MS"/>
                <w:sz w:val="32"/>
                <w:szCs w:val="32"/>
                <w:lang w:bidi="gu-IN"/>
              </w:rPr>
              <w:t xml:space="preserve">                                                                       </w:t>
            </w:r>
            <w:r>
              <w:rPr>
                <w:rFonts w:asciiTheme="majorHAnsi" w:eastAsiaTheme="majorEastAsia" w:hAnsiTheme="majorHAnsi" w:cs="Arial Unicode MS"/>
                <w:sz w:val="28"/>
                <w:szCs w:val="28"/>
                <w:lang w:bidi="gu-IN"/>
              </w:rPr>
              <w:t>G</w:t>
            </w:r>
            <w:r w:rsidRPr="003C53D7">
              <w:rPr>
                <w:rFonts w:asciiTheme="majorHAnsi" w:eastAsiaTheme="majorEastAsia" w:hAnsiTheme="majorHAnsi" w:cs="Arial Unicode MS"/>
                <w:sz w:val="28"/>
                <w:szCs w:val="28"/>
                <w:lang w:bidi="gu-IN"/>
              </w:rPr>
              <w:t>ynaecologist</w:t>
            </w:r>
            <w:r>
              <w:rPr>
                <w:rFonts w:asciiTheme="majorHAnsi" w:eastAsiaTheme="majorEastAsia" w:hAnsiTheme="majorHAnsi" w:cs="Arial Unicode MS"/>
                <w:sz w:val="28"/>
                <w:szCs w:val="28"/>
                <w:lang w:bidi="gu-IN"/>
              </w:rPr>
              <w:t xml:space="preserve"> </w:t>
            </w:r>
            <w:r>
              <w:rPr>
                <w:rFonts w:asciiTheme="majorHAnsi" w:eastAsiaTheme="majorEastAsia" w:hAnsiTheme="majorHAnsi" w:cs="Arial Unicode MS"/>
                <w:sz w:val="32"/>
                <w:szCs w:val="32"/>
                <w:lang w:bidi="gu-IN"/>
              </w:rPr>
              <w:t xml:space="preserve"> </w:t>
            </w:r>
          </w:p>
          <w:p w:rsidR="00332E52" w:rsidRPr="00277EF8" w:rsidRDefault="00332E52" w:rsidP="004F7EC7">
            <w:pPr>
              <w:pStyle w:val="Header"/>
              <w:tabs>
                <w:tab w:val="left" w:pos="449"/>
              </w:tabs>
              <w:rPr>
                <w:rFonts w:asciiTheme="majorHAnsi" w:eastAsiaTheme="majorEastAsia" w:hAnsiTheme="majorHAnsi" w:cs="Arial Unicode MS"/>
                <w:sz w:val="28"/>
                <w:szCs w:val="28"/>
                <w:cs/>
                <w:lang w:bidi="gu-IN"/>
              </w:rPr>
            </w:pPr>
            <w:r>
              <w:rPr>
                <w:rFonts w:asciiTheme="majorHAnsi" w:eastAsiaTheme="majorEastAsia" w:hAnsiTheme="majorHAnsi" w:cs="Arial Unicode MS"/>
                <w:sz w:val="32"/>
                <w:szCs w:val="32"/>
                <w:lang w:bidi="gu-IN"/>
              </w:rPr>
              <w:t xml:space="preserve">                                                                                                                   </w:t>
            </w:r>
            <w:r w:rsidRPr="00277EF8">
              <w:rPr>
                <w:rFonts w:asciiTheme="majorHAnsi" w:eastAsiaTheme="majorEastAsia" w:hAnsiTheme="majorHAnsi" w:cs="Arial Unicode MS"/>
                <w:sz w:val="28"/>
                <w:szCs w:val="28"/>
                <w:lang w:bidi="gu-IN"/>
              </w:rPr>
              <w:t>G- 7871</w:t>
            </w:r>
            <w:r w:rsidRPr="00277EF8">
              <w:rPr>
                <w:rFonts w:asciiTheme="majorHAnsi" w:eastAsiaTheme="majorEastAsia" w:hAnsiTheme="majorHAnsi" w:cs="Arial Unicode MS" w:hint="cs"/>
                <w:sz w:val="28"/>
                <w:szCs w:val="28"/>
                <w:cs/>
                <w:lang w:bidi="gu-IN"/>
              </w:rPr>
              <w:t xml:space="preserve"> </w:t>
            </w:r>
            <w:r w:rsidRPr="00277EF8">
              <w:rPr>
                <w:rFonts w:asciiTheme="majorHAnsi" w:eastAsiaTheme="majorEastAsia" w:hAnsiTheme="majorHAnsi" w:cs="Arial Unicode MS"/>
                <w:sz w:val="28"/>
                <w:szCs w:val="28"/>
                <w:lang w:bidi="gu-IN"/>
              </w:rPr>
              <w:t xml:space="preserve">                                                                                                               </w:t>
            </w:r>
          </w:p>
          <w:p w:rsidR="00332E52" w:rsidRPr="00277EF8" w:rsidRDefault="00332E52" w:rsidP="004F7EC7">
            <w:pPr>
              <w:pStyle w:val="Header"/>
              <w:tabs>
                <w:tab w:val="left" w:pos="449"/>
              </w:tabs>
              <w:rPr>
                <w:rFonts w:asciiTheme="majorHAnsi" w:eastAsiaTheme="majorEastAsia" w:hAnsiTheme="majorHAnsi" w:cs="Arial Unicode MS"/>
                <w:b/>
                <w:bCs/>
                <w:color w:val="FF0000"/>
                <w:sz w:val="32"/>
                <w:szCs w:val="32"/>
                <w:cs/>
                <w:lang w:bidi="gu-IN"/>
              </w:rPr>
            </w:pPr>
            <w:r>
              <w:rPr>
                <w:rFonts w:asciiTheme="majorHAnsi" w:eastAsiaTheme="majorEastAsia" w:hAnsiTheme="majorHAnsi" w:cs="Arial Unicode MS" w:hint="cs"/>
                <w:sz w:val="36"/>
                <w:szCs w:val="36"/>
                <w:cs/>
                <w:lang w:bidi="gu-IN"/>
              </w:rPr>
              <w:t xml:space="preserve">  </w:t>
            </w:r>
            <w:r w:rsidRPr="00CC73E6">
              <w:rPr>
                <w:rFonts w:asciiTheme="majorHAnsi" w:eastAsiaTheme="majorEastAsia" w:hAnsiTheme="majorHAnsi" w:cs="Arial Unicode MS" w:hint="cs"/>
                <w:b/>
                <w:bCs/>
                <w:color w:val="FF0000"/>
                <w:sz w:val="32"/>
                <w:szCs w:val="32"/>
                <w:cs/>
                <w:lang w:bidi="gu-IN"/>
              </w:rPr>
              <w:t>ડો. સુરેશ વી. રૂડાણી</w:t>
            </w:r>
            <w:r w:rsidRPr="00CC73E6">
              <w:rPr>
                <w:rFonts w:asciiTheme="majorHAnsi" w:eastAsiaTheme="majorEastAsia" w:hAnsiTheme="majorHAnsi" w:cs="Arial Unicode MS"/>
                <w:b/>
                <w:bCs/>
                <w:color w:val="FF0000"/>
                <w:sz w:val="32"/>
                <w:szCs w:val="32"/>
                <w:lang w:bidi="gu-IN"/>
              </w:rPr>
              <w:t xml:space="preserve"> </w:t>
            </w:r>
            <w:r>
              <w:rPr>
                <w:rFonts w:asciiTheme="majorHAnsi" w:eastAsiaTheme="majorEastAsia" w:hAnsiTheme="majorHAnsi" w:cs="Arial Unicode MS"/>
                <w:b/>
                <w:bCs/>
                <w:color w:val="FF0000"/>
                <w:sz w:val="32"/>
                <w:szCs w:val="32"/>
                <w:lang w:bidi="gu-IN"/>
              </w:rPr>
              <w:t xml:space="preserve">                                                   </w:t>
            </w:r>
            <w:r w:rsidRPr="00277EF8">
              <w:rPr>
                <w:rFonts w:asciiTheme="majorHAnsi" w:eastAsiaTheme="majorEastAsia" w:hAnsiTheme="majorHAnsi" w:cs="Arial Unicode MS"/>
                <w:b/>
                <w:bCs/>
                <w:color w:val="FF0000"/>
                <w:sz w:val="32"/>
                <w:szCs w:val="32"/>
                <w:lang w:bidi="gu-IN"/>
              </w:rPr>
              <w:t>Dr. Suresh V. Rudani</w:t>
            </w:r>
            <w:r>
              <w:rPr>
                <w:rFonts w:asciiTheme="majorHAnsi" w:eastAsiaTheme="majorEastAsia" w:hAnsiTheme="majorHAnsi" w:cs="Arial Unicode MS"/>
                <w:b/>
                <w:bCs/>
                <w:color w:val="FF0000"/>
                <w:sz w:val="32"/>
                <w:szCs w:val="32"/>
                <w:lang w:bidi="gu-IN"/>
              </w:rPr>
              <w:t xml:space="preserve">                       </w:t>
            </w:r>
          </w:p>
          <w:p w:rsidR="00332E52" w:rsidRDefault="00332E52" w:rsidP="004F7EC7">
            <w:pPr>
              <w:pStyle w:val="Header"/>
              <w:tabs>
                <w:tab w:val="left" w:pos="449"/>
              </w:tabs>
              <w:rPr>
                <w:rFonts w:asciiTheme="majorHAnsi" w:eastAsiaTheme="majorEastAsia" w:hAnsiTheme="majorHAnsi" w:cs="Arial Unicode MS"/>
                <w:sz w:val="24"/>
                <w:szCs w:val="24"/>
                <w:cs/>
                <w:lang w:bidi="gu-IN"/>
              </w:rPr>
            </w:pPr>
            <w:r>
              <w:rPr>
                <w:rFonts w:asciiTheme="majorHAnsi" w:eastAsiaTheme="majorEastAsia" w:hAnsiTheme="majorHAnsi" w:cs="Arial Unicode MS" w:hint="cs"/>
                <w:sz w:val="36"/>
                <w:szCs w:val="36"/>
                <w:cs/>
                <w:lang w:bidi="gu-IN"/>
              </w:rPr>
              <w:t xml:space="preserve">         </w:t>
            </w:r>
            <w:r w:rsidRPr="003576C8">
              <w:rPr>
                <w:rFonts w:asciiTheme="majorHAnsi" w:eastAsiaTheme="majorEastAsia" w:hAnsiTheme="majorHAnsi" w:cs="Arial Unicode MS" w:hint="cs"/>
                <w:sz w:val="24"/>
                <w:szCs w:val="24"/>
                <w:cs/>
                <w:lang w:bidi="gu-IN"/>
              </w:rPr>
              <w:t>એમ.એસ.(ઓર્થો</w:t>
            </w:r>
            <w:r>
              <w:rPr>
                <w:rFonts w:asciiTheme="majorHAnsi" w:eastAsiaTheme="majorEastAsia" w:hAnsiTheme="majorHAnsi" w:cs="Arial Unicode MS" w:hint="cs"/>
                <w:sz w:val="24"/>
                <w:szCs w:val="24"/>
                <w:cs/>
                <w:lang w:bidi="gu-IN"/>
              </w:rPr>
              <w:t>.</w:t>
            </w:r>
            <w:r w:rsidRPr="003576C8">
              <w:rPr>
                <w:rFonts w:asciiTheme="majorHAnsi" w:eastAsiaTheme="majorEastAsia" w:hAnsiTheme="majorHAnsi" w:cs="Arial Unicode MS" w:hint="cs"/>
                <w:sz w:val="24"/>
                <w:szCs w:val="24"/>
                <w:cs/>
                <w:lang w:bidi="gu-IN"/>
              </w:rPr>
              <w:t xml:space="preserve">)  </w:t>
            </w:r>
            <w:r w:rsidRPr="003576C8">
              <w:rPr>
                <w:rFonts w:asciiTheme="majorHAnsi" w:eastAsiaTheme="majorEastAsia" w:hAnsiTheme="majorHAnsi" w:cstheme="majorBidi" w:hint="cs"/>
                <w:sz w:val="24"/>
                <w:szCs w:val="24"/>
                <w:rtl/>
                <w:cs/>
              </w:rPr>
              <w:t xml:space="preserve"> </w:t>
            </w:r>
            <w:r>
              <w:rPr>
                <w:rFonts w:asciiTheme="majorHAnsi" w:eastAsiaTheme="majorEastAsia" w:hAnsiTheme="majorHAnsi" w:cstheme="majorBidi"/>
                <w:sz w:val="24"/>
                <w:szCs w:val="24"/>
              </w:rPr>
              <w:t xml:space="preserve">                                                                                                     </w:t>
            </w:r>
            <w:r w:rsidRPr="00277EF8">
              <w:rPr>
                <w:rFonts w:asciiTheme="majorHAnsi" w:eastAsiaTheme="majorEastAsia" w:hAnsiTheme="majorHAnsi" w:cstheme="majorBidi"/>
              </w:rPr>
              <w:t>M.S.(Ortho</w:t>
            </w:r>
            <w:r>
              <w:rPr>
                <w:rFonts w:asciiTheme="majorHAnsi" w:eastAsiaTheme="majorEastAsia" w:hAnsiTheme="majorHAnsi" w:cstheme="majorBidi"/>
              </w:rPr>
              <w:t>.</w:t>
            </w:r>
            <w:r w:rsidRPr="00277EF8">
              <w:rPr>
                <w:rFonts w:asciiTheme="majorHAnsi" w:eastAsiaTheme="majorEastAsia" w:hAnsiTheme="majorHAnsi" w:cstheme="majorBidi"/>
              </w:rPr>
              <w:t>)</w:t>
            </w:r>
          </w:p>
          <w:p w:rsidR="00332E52" w:rsidRPr="00277EF8" w:rsidRDefault="00332E52" w:rsidP="004F7EC7">
            <w:pPr>
              <w:pStyle w:val="Header"/>
              <w:tabs>
                <w:tab w:val="left" w:pos="449"/>
              </w:tabs>
              <w:rPr>
                <w:rFonts w:asciiTheme="majorHAnsi" w:eastAsiaTheme="majorEastAsia" w:hAnsiTheme="majorHAnsi" w:cs="Arial Unicode MS"/>
                <w:sz w:val="24"/>
                <w:szCs w:val="24"/>
                <w:cs/>
                <w:lang w:bidi="gu-IN"/>
              </w:rPr>
            </w:pPr>
            <w:r>
              <w:rPr>
                <w:rFonts w:asciiTheme="majorHAnsi" w:eastAsiaTheme="majorEastAsia" w:hAnsiTheme="majorHAnsi" w:cs="Arial Unicode MS" w:hint="cs"/>
                <w:sz w:val="24"/>
                <w:szCs w:val="24"/>
                <w:cs/>
                <w:lang w:bidi="gu-IN"/>
              </w:rPr>
              <w:t xml:space="preserve">     </w:t>
            </w:r>
            <w:r w:rsidRPr="00277EF8">
              <w:rPr>
                <w:rFonts w:asciiTheme="majorHAnsi" w:eastAsiaTheme="majorEastAsia" w:hAnsiTheme="majorHAnsi" w:cs="Arial Unicode MS" w:hint="cs"/>
                <w:sz w:val="24"/>
                <w:szCs w:val="24"/>
                <w:cs/>
                <w:lang w:bidi="gu-IN"/>
              </w:rPr>
              <w:t xml:space="preserve"> હાડકાના નિષ્ણાંત સર્જન </w:t>
            </w:r>
            <w:r>
              <w:rPr>
                <w:rFonts w:asciiTheme="majorHAnsi" w:eastAsiaTheme="majorEastAsia" w:hAnsiTheme="majorHAnsi" w:cs="Arial Unicode MS"/>
                <w:sz w:val="24"/>
                <w:szCs w:val="24"/>
                <w:lang w:bidi="gu-IN"/>
              </w:rPr>
              <w:t xml:space="preserve">                                                                           </w:t>
            </w:r>
            <w:r>
              <w:rPr>
                <w:rFonts w:asciiTheme="majorHAnsi" w:eastAsiaTheme="majorEastAsia" w:hAnsiTheme="majorHAnsi" w:cs="Arial Unicode MS"/>
                <w:sz w:val="28"/>
                <w:szCs w:val="28"/>
                <w:lang w:bidi="gu-IN"/>
              </w:rPr>
              <w:t xml:space="preserve"> </w:t>
            </w:r>
            <w:r w:rsidRPr="000E7215">
              <w:rPr>
                <w:rFonts w:asciiTheme="majorHAnsi" w:eastAsiaTheme="majorEastAsia" w:hAnsiTheme="majorHAnsi" w:cs="Arial Unicode MS"/>
                <w:sz w:val="28"/>
                <w:szCs w:val="28"/>
                <w:lang w:bidi="gu-IN"/>
              </w:rPr>
              <w:t>Orthopaedic  Surgeon</w:t>
            </w:r>
            <w:r>
              <w:rPr>
                <w:rFonts w:asciiTheme="majorHAnsi" w:eastAsiaTheme="majorEastAsia" w:hAnsiTheme="majorHAnsi" w:cs="Arial Unicode MS"/>
                <w:sz w:val="28"/>
                <w:szCs w:val="28"/>
                <w:lang w:bidi="gu-IN"/>
              </w:rPr>
              <w:t xml:space="preserve">                      </w:t>
            </w:r>
          </w:p>
          <w:p w:rsidR="00332E52" w:rsidRPr="003576C8" w:rsidRDefault="00332E52" w:rsidP="004F7EC7">
            <w:pPr>
              <w:pStyle w:val="Header"/>
              <w:tabs>
                <w:tab w:val="left" w:pos="449"/>
              </w:tabs>
              <w:rPr>
                <w:rFonts w:asciiTheme="majorHAnsi" w:eastAsiaTheme="majorEastAsia" w:hAnsiTheme="majorHAnsi" w:cstheme="majorBidi"/>
                <w:sz w:val="28"/>
                <w:szCs w:val="28"/>
              </w:rPr>
            </w:pPr>
            <w:r w:rsidRPr="003576C8">
              <w:rPr>
                <w:rFonts w:asciiTheme="majorHAnsi" w:eastAsiaTheme="majorEastAsia" w:hAnsiTheme="majorHAnsi" w:cstheme="majorBidi"/>
                <w:sz w:val="28"/>
                <w:szCs w:val="28"/>
              </w:rPr>
              <w:tab/>
            </w:r>
            <w:r>
              <w:rPr>
                <w:rFonts w:asciiTheme="majorHAnsi" w:eastAsiaTheme="majorEastAsia" w:hAnsiTheme="majorHAnsi" w:cstheme="majorBidi"/>
                <w:sz w:val="28"/>
                <w:szCs w:val="28"/>
              </w:rPr>
              <w:t xml:space="preserve">                                                                                                                            G-6644 </w:t>
            </w:r>
          </w:p>
        </w:tc>
      </w:tr>
    </w:tbl>
    <w:p w:rsidR="00332E52" w:rsidRPr="006A6E07" w:rsidRDefault="00332E52" w:rsidP="00332E52">
      <w:pPr>
        <w:pStyle w:val="Header"/>
        <w:rPr>
          <w:rFonts w:cs="Arial Unicode MS"/>
          <w:cs/>
          <w:lang w:bidi="gu-IN"/>
        </w:rPr>
      </w:pPr>
    </w:p>
    <w:p w:rsidR="00332E52" w:rsidRPr="00172757" w:rsidRDefault="00332E52" w:rsidP="00332E52">
      <w:pPr>
        <w:ind w:firstLine="720"/>
        <w:jc w:val="both"/>
        <w:rPr>
          <w:rFonts w:ascii="Times New Roman" w:hAnsi="Times New Roman" w:cs="Times New Roman"/>
          <w:sz w:val="24"/>
          <w:szCs w:val="24"/>
        </w:rPr>
      </w:pPr>
    </w:p>
    <w:p w:rsidR="00332E52" w:rsidRDefault="00332E52" w:rsidP="00332E52">
      <w:pPr>
        <w:rPr>
          <w:rFonts w:cs="Arial Unicode MS"/>
          <w:b/>
          <w:bCs/>
          <w:sz w:val="44"/>
          <w:szCs w:val="44"/>
          <w:lang w:bidi="gu-IN"/>
        </w:rPr>
      </w:pPr>
      <w:r>
        <w:rPr>
          <w:rFonts w:cs="Arial Unicode MS"/>
          <w:lang w:bidi="gu-IN"/>
        </w:rPr>
        <w:tab/>
      </w:r>
      <w:r>
        <w:rPr>
          <w:rFonts w:cs="Arial Unicode MS"/>
          <w:lang w:bidi="gu-IN"/>
        </w:rPr>
        <w:tab/>
      </w:r>
      <w:r>
        <w:rPr>
          <w:rFonts w:cs="Arial Unicode MS"/>
          <w:lang w:bidi="gu-IN"/>
        </w:rPr>
        <w:tab/>
      </w:r>
      <w:r>
        <w:rPr>
          <w:rFonts w:cs="Arial Unicode MS"/>
          <w:lang w:bidi="gu-IN"/>
        </w:rPr>
        <w:tab/>
      </w:r>
      <w:r>
        <w:rPr>
          <w:rFonts w:cs="Arial Unicode MS"/>
          <w:lang w:bidi="gu-IN"/>
        </w:rPr>
        <w:tab/>
      </w:r>
      <w:r w:rsidRPr="00E05DE4">
        <w:rPr>
          <w:rFonts w:cs="Arial Unicode MS"/>
          <w:b/>
          <w:bCs/>
          <w:sz w:val="44"/>
          <w:szCs w:val="44"/>
          <w:lang w:bidi="gu-IN"/>
        </w:rPr>
        <w:t>Certificate</w:t>
      </w:r>
    </w:p>
    <w:p w:rsidR="00332E52" w:rsidRPr="001B6250" w:rsidRDefault="00332E52" w:rsidP="00332E52">
      <w:pPr>
        <w:rPr>
          <w:rFonts w:cs="Arial Unicode MS"/>
          <w:sz w:val="24"/>
          <w:szCs w:val="24"/>
          <w:lang w:bidi="gu-IN"/>
        </w:rPr>
      </w:pPr>
      <w:r>
        <w:rPr>
          <w:rFonts w:cs="Arial Unicode MS"/>
          <w:sz w:val="32"/>
          <w:szCs w:val="32"/>
          <w:lang w:bidi="gu-IN"/>
        </w:rPr>
        <w:t xml:space="preserve">          </w:t>
      </w:r>
      <w:r w:rsidRPr="001B6250">
        <w:rPr>
          <w:rFonts w:cs="Arial Unicode MS"/>
          <w:sz w:val="24"/>
          <w:szCs w:val="24"/>
          <w:lang w:bidi="gu-IN"/>
        </w:rPr>
        <w:t xml:space="preserve">This is Certify that  </w:t>
      </w:r>
      <w:r>
        <w:rPr>
          <w:rFonts w:cs="Arial Unicode MS"/>
          <w:b/>
          <w:bCs/>
          <w:sz w:val="24"/>
          <w:szCs w:val="24"/>
          <w:lang w:bidi="gu-IN"/>
        </w:rPr>
        <w:t>Hiten sadani,  Parth Roka</w:t>
      </w:r>
      <w:r w:rsidRPr="001B6250">
        <w:rPr>
          <w:rFonts w:cs="Arial Unicode MS"/>
          <w:b/>
          <w:bCs/>
          <w:sz w:val="24"/>
          <w:szCs w:val="24"/>
          <w:lang w:bidi="gu-IN"/>
        </w:rPr>
        <w:t xml:space="preserve"> and Lankit Patel </w:t>
      </w:r>
      <w:r w:rsidRPr="001B6250">
        <w:rPr>
          <w:rFonts w:cs="Arial Unicode MS"/>
          <w:sz w:val="24"/>
          <w:szCs w:val="24"/>
          <w:lang w:bidi="gu-IN"/>
        </w:rPr>
        <w:t xml:space="preserve">are Student of Sanskar </w:t>
      </w:r>
      <w:r>
        <w:rPr>
          <w:rFonts w:cs="Arial Unicode MS"/>
          <w:sz w:val="24"/>
          <w:szCs w:val="24"/>
          <w:lang w:bidi="gu-IN"/>
        </w:rPr>
        <w:t>Institute of</w:t>
      </w:r>
      <w:r w:rsidRPr="001B6250">
        <w:rPr>
          <w:rFonts w:cs="Arial Unicode MS"/>
          <w:sz w:val="24"/>
          <w:szCs w:val="24"/>
          <w:lang w:bidi="gu-IN"/>
        </w:rPr>
        <w:t xml:space="preserve"> Management and Information Technology at Bhuj in Studies his Done his Firm Training Program (Hospital Management System)</w:t>
      </w:r>
      <w:r w:rsidRPr="001B6250">
        <w:rPr>
          <w:rFonts w:cs="Arial Unicode MS"/>
          <w:b/>
          <w:bCs/>
          <w:sz w:val="24"/>
          <w:szCs w:val="24"/>
          <w:lang w:bidi="gu-IN"/>
        </w:rPr>
        <w:t xml:space="preserve">  </w:t>
      </w:r>
      <w:r w:rsidRPr="001B6250">
        <w:rPr>
          <w:rFonts w:cs="Arial Unicode MS"/>
          <w:sz w:val="24"/>
          <w:szCs w:val="24"/>
          <w:lang w:bidi="gu-IN"/>
        </w:rPr>
        <w:t>from the Duration of (</w:t>
      </w:r>
      <w:r>
        <w:rPr>
          <w:rFonts w:cs="Arial Unicode MS"/>
          <w:sz w:val="24"/>
          <w:szCs w:val="24"/>
          <w:lang w:bidi="gu-IN"/>
        </w:rPr>
        <w:t xml:space="preserve"> </w:t>
      </w:r>
      <w:r w:rsidRPr="001B6250">
        <w:rPr>
          <w:rFonts w:cs="Arial Unicode MS"/>
          <w:sz w:val="24"/>
          <w:szCs w:val="24"/>
          <w:lang w:bidi="gu-IN"/>
        </w:rPr>
        <w:t>3 months) December -2017 To Marc</w:t>
      </w:r>
      <w:r>
        <w:rPr>
          <w:rFonts w:cs="Arial Unicode MS"/>
          <w:sz w:val="24"/>
          <w:szCs w:val="24"/>
          <w:lang w:bidi="gu-IN"/>
        </w:rPr>
        <w:t xml:space="preserve">h-2018 Under The Guidance of  </w:t>
      </w:r>
      <w:r w:rsidRPr="00DC0815">
        <w:rPr>
          <w:rFonts w:cs="Arial Unicode MS"/>
          <w:b/>
          <w:bCs/>
          <w:sz w:val="24"/>
          <w:szCs w:val="24"/>
          <w:lang w:bidi="gu-IN"/>
        </w:rPr>
        <w:t>Dr. Panna  S. Rudani</w:t>
      </w:r>
      <w:r>
        <w:rPr>
          <w:rFonts w:cs="Arial Unicode MS"/>
          <w:b/>
          <w:bCs/>
          <w:sz w:val="24"/>
          <w:szCs w:val="24"/>
          <w:lang w:bidi="gu-IN"/>
        </w:rPr>
        <w:t xml:space="preserve">  </w:t>
      </w:r>
      <w:r w:rsidRPr="00DC0815">
        <w:rPr>
          <w:rFonts w:cs="Arial Unicode MS"/>
          <w:b/>
          <w:bCs/>
          <w:sz w:val="24"/>
          <w:szCs w:val="24"/>
          <w:lang w:bidi="gu-IN"/>
        </w:rPr>
        <w:t>(</w:t>
      </w:r>
      <w:r w:rsidRPr="00DC0815">
        <w:rPr>
          <w:rFonts w:asciiTheme="majorHAnsi" w:eastAsiaTheme="majorEastAsia" w:hAnsiTheme="majorHAnsi" w:cs="Arial Unicode MS"/>
          <w:b/>
          <w:bCs/>
          <w:sz w:val="24"/>
          <w:szCs w:val="24"/>
          <w:lang w:bidi="gu-IN"/>
        </w:rPr>
        <w:t>Gynaecologist)</w:t>
      </w:r>
      <w:r>
        <w:rPr>
          <w:rFonts w:cs="Arial Unicode MS"/>
          <w:b/>
          <w:bCs/>
          <w:sz w:val="24"/>
          <w:szCs w:val="24"/>
          <w:lang w:bidi="gu-IN"/>
        </w:rPr>
        <w:t xml:space="preserve"> and Dr. Suresh V. Rudani  (Orthopaedic Surgeon)</w:t>
      </w:r>
    </w:p>
    <w:p w:rsidR="00332E52" w:rsidRPr="001B6250" w:rsidRDefault="00332E52" w:rsidP="00332E52">
      <w:pPr>
        <w:rPr>
          <w:rFonts w:cs="Arial Unicode MS"/>
          <w:sz w:val="24"/>
          <w:szCs w:val="24"/>
          <w:lang w:bidi="gu-IN"/>
        </w:rPr>
      </w:pPr>
      <w:r w:rsidRPr="001B6250">
        <w:rPr>
          <w:rFonts w:cs="Arial Unicode MS"/>
          <w:sz w:val="24"/>
          <w:szCs w:val="24"/>
          <w:lang w:bidi="gu-IN"/>
        </w:rPr>
        <w:t xml:space="preserve"> As per Our observation we have found their work performance </w:t>
      </w:r>
      <w:r>
        <w:rPr>
          <w:rFonts w:cs="Arial Unicode MS"/>
          <w:sz w:val="24"/>
          <w:szCs w:val="24"/>
          <w:lang w:bidi="gu-IN"/>
        </w:rPr>
        <w:t xml:space="preserve"> </w:t>
      </w:r>
      <w:r w:rsidRPr="001B6250">
        <w:rPr>
          <w:rFonts w:cs="Arial Unicode MS"/>
          <w:sz w:val="24"/>
          <w:szCs w:val="24"/>
          <w:lang w:bidi="gu-IN"/>
        </w:rPr>
        <w:t>satisfactory and we wish him all the best for future career.</w:t>
      </w:r>
    </w:p>
    <w:p w:rsidR="00332E52" w:rsidRDefault="00332E52" w:rsidP="00332E52">
      <w:pPr>
        <w:rPr>
          <w:rFonts w:cs="Arial Unicode MS"/>
          <w:sz w:val="32"/>
          <w:szCs w:val="32"/>
          <w:lang w:bidi="gu-IN"/>
        </w:rPr>
      </w:pPr>
      <w:r>
        <w:rPr>
          <w:rFonts w:cs="Arial Unicode MS"/>
          <w:sz w:val="32"/>
          <w:szCs w:val="32"/>
          <w:lang w:bidi="gu-IN"/>
        </w:rPr>
        <w:t xml:space="preserve">                      </w:t>
      </w:r>
    </w:p>
    <w:p w:rsidR="00332E52" w:rsidRDefault="00332E52" w:rsidP="00332E52">
      <w:pPr>
        <w:rPr>
          <w:rFonts w:cs="Arial Unicode MS"/>
          <w:sz w:val="32"/>
          <w:szCs w:val="32"/>
          <w:lang w:bidi="gu-IN"/>
        </w:rPr>
      </w:pPr>
      <w:r>
        <w:rPr>
          <w:rFonts w:cs="Arial Unicode MS"/>
          <w:sz w:val="32"/>
          <w:szCs w:val="32"/>
          <w:lang w:bidi="gu-IN"/>
        </w:rPr>
        <w:t xml:space="preserve"> </w:t>
      </w:r>
    </w:p>
    <w:p w:rsidR="00332E52" w:rsidRDefault="00332E52" w:rsidP="00332E52">
      <w:pPr>
        <w:rPr>
          <w:rFonts w:cs="Arial Unicode MS"/>
          <w:sz w:val="24"/>
          <w:szCs w:val="24"/>
          <w:lang w:bidi="gu-IN"/>
        </w:rPr>
      </w:pPr>
      <w:r>
        <w:rPr>
          <w:rFonts w:cs="Arial Unicode MS"/>
          <w:sz w:val="32"/>
          <w:szCs w:val="32"/>
          <w:lang w:bidi="gu-IN"/>
        </w:rPr>
        <w:t xml:space="preserve">                                                                                           </w:t>
      </w:r>
      <w:r>
        <w:rPr>
          <w:rFonts w:cs="Arial Unicode MS"/>
          <w:sz w:val="24"/>
          <w:szCs w:val="24"/>
          <w:lang w:bidi="gu-IN"/>
        </w:rPr>
        <w:t xml:space="preserve"> </w:t>
      </w:r>
    </w:p>
    <w:p w:rsidR="00332E52" w:rsidRDefault="00332E52" w:rsidP="00332E52">
      <w:pPr>
        <w:rPr>
          <w:rFonts w:cs="Arial Unicode MS"/>
          <w:sz w:val="24"/>
          <w:szCs w:val="24"/>
          <w:lang w:bidi="gu-IN"/>
        </w:rPr>
      </w:pPr>
    </w:p>
    <w:p w:rsidR="00332E52" w:rsidRDefault="00332E52" w:rsidP="00332E52">
      <w:pPr>
        <w:rPr>
          <w:rFonts w:cs="Arial Unicode MS"/>
          <w:sz w:val="24"/>
          <w:szCs w:val="24"/>
          <w:lang w:bidi="gu-IN"/>
        </w:rPr>
      </w:pPr>
    </w:p>
    <w:p w:rsidR="00332E52" w:rsidRDefault="00332E52" w:rsidP="00332E52">
      <w:pPr>
        <w:rPr>
          <w:rFonts w:cs="Arial Unicode MS"/>
          <w:sz w:val="24"/>
          <w:szCs w:val="24"/>
          <w:lang w:bidi="gu-IN"/>
        </w:rPr>
      </w:pPr>
      <w:r>
        <w:rPr>
          <w:rFonts w:cs="Arial Unicode MS"/>
          <w:sz w:val="24"/>
          <w:szCs w:val="24"/>
          <w:lang w:bidi="gu-IN"/>
        </w:rPr>
        <w:t xml:space="preserve">   Dr.Suresh V. Rudani</w:t>
      </w:r>
      <w:r>
        <w:rPr>
          <w:rFonts w:cs="Arial Unicode MS"/>
          <w:sz w:val="24"/>
          <w:szCs w:val="24"/>
          <w:lang w:bidi="gu-IN"/>
        </w:rPr>
        <w:tab/>
      </w:r>
      <w:r>
        <w:rPr>
          <w:rFonts w:cs="Arial Unicode MS"/>
          <w:sz w:val="24"/>
          <w:szCs w:val="24"/>
          <w:lang w:bidi="gu-IN"/>
        </w:rPr>
        <w:tab/>
      </w:r>
      <w:r>
        <w:rPr>
          <w:rFonts w:cs="Arial Unicode MS"/>
          <w:sz w:val="24"/>
          <w:szCs w:val="24"/>
          <w:lang w:bidi="gu-IN"/>
        </w:rPr>
        <w:tab/>
      </w:r>
      <w:r>
        <w:rPr>
          <w:rFonts w:cs="Arial Unicode MS"/>
          <w:sz w:val="24"/>
          <w:szCs w:val="24"/>
          <w:lang w:bidi="gu-IN"/>
        </w:rPr>
        <w:tab/>
      </w:r>
      <w:r>
        <w:rPr>
          <w:rFonts w:cs="Arial Unicode MS"/>
          <w:sz w:val="24"/>
          <w:szCs w:val="24"/>
          <w:lang w:bidi="gu-IN"/>
        </w:rPr>
        <w:tab/>
      </w:r>
      <w:r>
        <w:rPr>
          <w:rFonts w:cs="Arial Unicode MS"/>
          <w:sz w:val="24"/>
          <w:szCs w:val="24"/>
          <w:lang w:bidi="gu-IN"/>
        </w:rPr>
        <w:tab/>
      </w:r>
      <w:r>
        <w:rPr>
          <w:rFonts w:cs="Arial Unicode MS"/>
          <w:sz w:val="24"/>
          <w:szCs w:val="24"/>
          <w:lang w:bidi="gu-IN"/>
        </w:rPr>
        <w:tab/>
      </w:r>
      <w:r>
        <w:rPr>
          <w:rFonts w:cs="Arial Unicode MS"/>
          <w:sz w:val="24"/>
          <w:szCs w:val="24"/>
          <w:lang w:bidi="gu-IN"/>
        </w:rPr>
        <w:tab/>
        <w:t>Dr.Panna S.Rudani</w:t>
      </w:r>
    </w:p>
    <w:p w:rsidR="00332E52" w:rsidRDefault="00332E52" w:rsidP="00332E52">
      <w:pPr>
        <w:rPr>
          <w:rFonts w:cs="Arial Unicode MS"/>
          <w:sz w:val="24"/>
          <w:szCs w:val="24"/>
          <w:lang w:bidi="gu-IN"/>
        </w:rPr>
      </w:pPr>
      <w:r>
        <w:rPr>
          <w:rFonts w:cs="Arial Unicode MS"/>
          <w:sz w:val="24"/>
          <w:szCs w:val="24"/>
          <w:lang w:bidi="gu-IN"/>
        </w:rPr>
        <w:t xml:space="preserve">    M.S.(Ortho)</w:t>
      </w:r>
      <w:r>
        <w:rPr>
          <w:rFonts w:cs="Arial Unicode MS"/>
          <w:sz w:val="24"/>
          <w:szCs w:val="24"/>
          <w:lang w:bidi="gu-IN"/>
        </w:rPr>
        <w:tab/>
      </w:r>
      <w:r>
        <w:rPr>
          <w:rFonts w:cs="Arial Unicode MS"/>
          <w:sz w:val="24"/>
          <w:szCs w:val="24"/>
          <w:lang w:bidi="gu-IN"/>
        </w:rPr>
        <w:tab/>
      </w:r>
      <w:r>
        <w:rPr>
          <w:rFonts w:cs="Arial Unicode MS"/>
          <w:sz w:val="24"/>
          <w:szCs w:val="24"/>
          <w:lang w:bidi="gu-IN"/>
        </w:rPr>
        <w:tab/>
      </w:r>
      <w:r>
        <w:rPr>
          <w:rFonts w:cs="Arial Unicode MS"/>
          <w:sz w:val="24"/>
          <w:szCs w:val="24"/>
          <w:lang w:bidi="gu-IN"/>
        </w:rPr>
        <w:tab/>
      </w:r>
      <w:r>
        <w:rPr>
          <w:rFonts w:cs="Arial Unicode MS"/>
          <w:sz w:val="24"/>
          <w:szCs w:val="24"/>
          <w:lang w:bidi="gu-IN"/>
        </w:rPr>
        <w:tab/>
      </w:r>
      <w:r>
        <w:rPr>
          <w:rFonts w:cs="Arial Unicode MS"/>
          <w:sz w:val="24"/>
          <w:szCs w:val="24"/>
          <w:lang w:bidi="gu-IN"/>
        </w:rPr>
        <w:tab/>
      </w:r>
      <w:r>
        <w:rPr>
          <w:rFonts w:cs="Arial Unicode MS"/>
          <w:sz w:val="24"/>
          <w:szCs w:val="24"/>
          <w:lang w:bidi="gu-IN"/>
        </w:rPr>
        <w:tab/>
        <w:t xml:space="preserve">                           M.B.D.G.O</w:t>
      </w:r>
    </w:p>
    <w:p w:rsidR="00332E52" w:rsidRDefault="00332E52" w:rsidP="00332E52">
      <w:pPr>
        <w:rPr>
          <w:rFonts w:cs="Arial Unicode MS"/>
          <w:lang w:bidi="gu-IN"/>
        </w:rPr>
      </w:pPr>
      <w:r>
        <w:rPr>
          <w:rFonts w:cs="Arial Unicode MS"/>
          <w:sz w:val="24"/>
          <w:szCs w:val="24"/>
          <w:lang w:bidi="gu-IN"/>
        </w:rPr>
        <w:t xml:space="preserve">    </w:t>
      </w:r>
      <w:r w:rsidRPr="00402377">
        <w:rPr>
          <w:rFonts w:cs="Arial Unicode MS"/>
          <w:lang w:bidi="gu-IN"/>
        </w:rPr>
        <w:t>(</w:t>
      </w:r>
      <w:r w:rsidRPr="00402377">
        <w:rPr>
          <w:rFonts w:asciiTheme="majorHAnsi" w:eastAsiaTheme="majorEastAsia" w:hAnsiTheme="majorHAnsi" w:cs="Arial Unicode MS"/>
          <w:lang w:bidi="gu-IN"/>
        </w:rPr>
        <w:t>Orthopaedic</w:t>
      </w:r>
      <w:r>
        <w:rPr>
          <w:rFonts w:asciiTheme="majorHAnsi" w:eastAsiaTheme="majorEastAsia" w:hAnsiTheme="majorHAnsi" w:cs="Arial Unicode MS"/>
          <w:lang w:bidi="gu-IN"/>
        </w:rPr>
        <w:t xml:space="preserve"> Surgeon</w:t>
      </w:r>
      <w:r w:rsidRPr="00402377">
        <w:rPr>
          <w:rFonts w:cs="Arial Unicode MS"/>
          <w:lang w:bidi="gu-IN"/>
        </w:rPr>
        <w:t>)</w:t>
      </w:r>
      <w:r>
        <w:rPr>
          <w:rFonts w:cs="Arial Unicode MS"/>
          <w:lang w:bidi="gu-IN"/>
        </w:rPr>
        <w:tab/>
      </w:r>
      <w:r>
        <w:rPr>
          <w:rFonts w:cs="Arial Unicode MS"/>
          <w:lang w:bidi="gu-IN"/>
        </w:rPr>
        <w:tab/>
      </w:r>
      <w:r>
        <w:rPr>
          <w:rFonts w:cs="Arial Unicode MS"/>
          <w:lang w:bidi="gu-IN"/>
        </w:rPr>
        <w:tab/>
      </w:r>
      <w:r>
        <w:rPr>
          <w:rFonts w:cs="Arial Unicode MS"/>
          <w:lang w:bidi="gu-IN"/>
        </w:rPr>
        <w:tab/>
      </w:r>
      <w:r>
        <w:rPr>
          <w:rFonts w:cs="Arial Unicode MS"/>
          <w:lang w:bidi="gu-IN"/>
        </w:rPr>
        <w:tab/>
      </w:r>
      <w:r>
        <w:rPr>
          <w:rFonts w:cs="Arial Unicode MS"/>
          <w:lang w:bidi="gu-IN"/>
        </w:rPr>
        <w:tab/>
        <w:t xml:space="preserve">              (Gynaecologist)  </w:t>
      </w:r>
    </w:p>
    <w:p w:rsidR="0043414B" w:rsidRPr="004E1AED" w:rsidRDefault="002C6FA8" w:rsidP="00332E52">
      <w:sdt>
        <w:sdtPr>
          <w:alias w:val="Title:"/>
          <w:tag w:val="Title:"/>
          <w:id w:val="3119516"/>
          <w:placeholder>
            <w:docPart w:val="43DA964286EB441DB6E3327EF8B1DC8D"/>
          </w:placeholder>
          <w:temporary/>
          <w:showingPlcHdr/>
        </w:sdtPr>
        <w:sdtContent>
          <w:r w:rsidR="0043414B" w:rsidRPr="004E1AED">
            <w:t>Title</w:t>
          </w:r>
        </w:sdtContent>
      </w:sdt>
    </w:p>
    <w:sdt>
      <w:sdtPr>
        <w:alias w:val="Heading 1:"/>
        <w:tag w:val="Heading 1:"/>
        <w:id w:val="3119517"/>
        <w:placeholder>
          <w:docPart w:val="397A070277EB4F319B27356AAC483D16"/>
        </w:placeholder>
        <w:temporary/>
        <w:showingPlcHdr/>
      </w:sdtPr>
      <w:sdtContent>
        <w:p w:rsidR="0043414B" w:rsidRDefault="0043414B" w:rsidP="0043414B">
          <w:pPr>
            <w:pStyle w:val="Heading1"/>
          </w:pPr>
          <w:r>
            <w:t>Heading 1</w:t>
          </w:r>
        </w:p>
      </w:sdtContent>
    </w:sdt>
    <w:sdt>
      <w:sdtPr>
        <w:alias w:val="Main document text:"/>
        <w:tag w:val="Main document text:"/>
        <w:id w:val="3119518"/>
        <w:placeholder>
          <w:docPart w:val="34C0DC83015D4D4F80CF5FC0EC65FB6E"/>
        </w:placeholder>
        <w:temporary/>
        <w:showingPlcHdr/>
      </w:sdtPr>
      <w:sdtContent>
        <w:p w:rsidR="0043414B" w:rsidRDefault="0043414B" w:rsidP="0043414B">
          <w:r>
            <w:t>To get started right away, just tap any placeholder text (such as this) and start typing to replace it with your own.</w:t>
          </w:r>
        </w:p>
        <w:p w:rsidR="0043414B" w:rsidRDefault="0043414B" w:rsidP="0043414B">
          <w:r>
            <w:t xml:space="preserve">Want to insert a picture from your files or add a shape, text box, or table? You got it! On the Insert tab of the ribbon, just tap the option you need. </w:t>
          </w:r>
        </w:p>
        <w:p w:rsidR="0043414B" w:rsidRDefault="0043414B" w:rsidP="0043414B">
          <w:r>
            <w:t>Find even more easy-to-use tools on the Insert tab, such as to add a hyperlink, insert a comment, or add automatic page numbering.</w:t>
          </w:r>
        </w:p>
      </w:sdtContent>
    </w:sdt>
    <w:p w:rsidR="0043414B" w:rsidRDefault="0043414B" w:rsidP="004E1AED"/>
    <w:sectPr w:rsidR="0043414B" w:rsidSect="004E1AED">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713D" w:rsidRDefault="0041713D">
      <w:pPr>
        <w:spacing w:after="0" w:line="240" w:lineRule="auto"/>
      </w:pPr>
      <w:r>
        <w:separator/>
      </w:r>
    </w:p>
  </w:endnote>
  <w:endnote w:type="continuationSeparator" w:id="1">
    <w:p w:rsidR="0041713D" w:rsidRDefault="004171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hruti">
    <w:altName w:val="Cambria Math"/>
    <w:panose1 w:val="02000500000000000000"/>
    <w:charset w:val="01"/>
    <w:family w:val="roman"/>
    <w:notTrueType/>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odoni MT Black">
    <w:panose1 w:val="02070A03080606020203"/>
    <w:charset w:val="00"/>
    <w:family w:val="roman"/>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713D" w:rsidRDefault="0041713D">
      <w:pPr>
        <w:spacing w:after="0" w:line="240" w:lineRule="auto"/>
      </w:pPr>
      <w:r>
        <w:separator/>
      </w:r>
    </w:p>
  </w:footnote>
  <w:footnote w:type="continuationSeparator" w:id="1">
    <w:p w:rsidR="0041713D" w:rsidRDefault="0041713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attachedTemplate r:id="rId1"/>
  <w:defaultTabStop w:val="720"/>
  <w:characterSpacingControl w:val="doNotCompress"/>
  <w:footnotePr>
    <w:footnote w:id="0"/>
    <w:footnote w:id="1"/>
  </w:footnotePr>
  <w:endnotePr>
    <w:endnote w:id="0"/>
    <w:endnote w:id="1"/>
  </w:endnotePr>
  <w:compat>
    <w:applyBreakingRules/>
    <w:useFELayout/>
  </w:compat>
  <w:rsids>
    <w:rsidRoot w:val="0043414B"/>
    <w:rsid w:val="000318C7"/>
    <w:rsid w:val="00194DF6"/>
    <w:rsid w:val="002C6FA8"/>
    <w:rsid w:val="00332E52"/>
    <w:rsid w:val="003B593F"/>
    <w:rsid w:val="0041713D"/>
    <w:rsid w:val="0042491E"/>
    <w:rsid w:val="0043414B"/>
    <w:rsid w:val="004E1AED"/>
    <w:rsid w:val="005942E0"/>
    <w:rsid w:val="005C12A5"/>
    <w:rsid w:val="00816BB1"/>
    <w:rsid w:val="00873C40"/>
    <w:rsid w:val="00A1310C"/>
    <w:rsid w:val="00CA0BCE"/>
    <w:rsid w:val="00D47A97"/>
    <w:rsid w:val="00DC4F67"/>
    <w:rsid w:val="00E554F2"/>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1"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sid w:val="00E554F2"/>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sid w:val="00E554F2"/>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rsid w:val="00E554F2"/>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sid w:val="00E554F2"/>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sid w:val="00E554F2"/>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sid w:val="00E554F2"/>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sid w:val="00E554F2"/>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rsid w:val="00E554F2"/>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s>
</file>

<file path=word/webSettings.xml><?xml version="1.0" encoding="utf-8"?>
<w:webSettings xmlns:r="http://schemas.openxmlformats.org/officeDocument/2006/relationships" xmlns:w="http://schemas.openxmlformats.org/wordprocessingml/2006/main">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49300013">
      <w:bodyDiv w:val="1"/>
      <w:marLeft w:val="0"/>
      <w:marRight w:val="0"/>
      <w:marTop w:val="0"/>
      <w:marBottom w:val="0"/>
      <w:divBdr>
        <w:top w:val="none" w:sz="0" w:space="0" w:color="auto"/>
        <w:left w:val="none" w:sz="0" w:space="0" w:color="auto"/>
        <w:bottom w:val="none" w:sz="0" w:space="0" w:color="auto"/>
        <w:right w:val="none" w:sz="0" w:space="0" w:color="auto"/>
      </w:divBdr>
      <w:divsChild>
        <w:div w:id="1447575761">
          <w:marLeft w:val="0"/>
          <w:marRight w:val="0"/>
          <w:marTop w:val="0"/>
          <w:marBottom w:val="0"/>
          <w:divBdr>
            <w:top w:val="none" w:sz="0" w:space="0" w:color="auto"/>
            <w:left w:val="none" w:sz="0" w:space="0" w:color="auto"/>
            <w:bottom w:val="none" w:sz="0" w:space="0" w:color="auto"/>
            <w:right w:val="none" w:sz="0" w:space="0" w:color="auto"/>
          </w:divBdr>
        </w:div>
        <w:div w:id="861359731">
          <w:marLeft w:val="0"/>
          <w:marRight w:val="0"/>
          <w:marTop w:val="0"/>
          <w:marBottom w:val="0"/>
          <w:divBdr>
            <w:top w:val="none" w:sz="0" w:space="0" w:color="auto"/>
            <w:left w:val="none" w:sz="0" w:space="0" w:color="auto"/>
            <w:bottom w:val="none" w:sz="0" w:space="0" w:color="auto"/>
            <w:right w:val="none" w:sz="0" w:space="0" w:color="auto"/>
          </w:divBdr>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TEN\Downloads\tf0374996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3DA964286EB441DB6E3327EF8B1DC8D"/>
        <w:category>
          <w:name w:val="General"/>
          <w:gallery w:val="placeholder"/>
        </w:category>
        <w:types>
          <w:type w:val="bbPlcHdr"/>
        </w:types>
        <w:behaviors>
          <w:behavior w:val="content"/>
        </w:behaviors>
        <w:guid w:val="{D7D4E8BA-9F07-463B-B5AE-E12AFB5BAA08}"/>
      </w:docPartPr>
      <w:docPartBody>
        <w:p w:rsidR="00EC2F5D" w:rsidRDefault="00B84E3E" w:rsidP="00B84E3E">
          <w:pPr>
            <w:pStyle w:val="43DA964286EB441DB6E3327EF8B1DC8D"/>
          </w:pPr>
          <w:r w:rsidRPr="004E1AED">
            <w:t>Title</w:t>
          </w:r>
        </w:p>
      </w:docPartBody>
    </w:docPart>
    <w:docPart>
      <w:docPartPr>
        <w:name w:val="397A070277EB4F319B27356AAC483D16"/>
        <w:category>
          <w:name w:val="General"/>
          <w:gallery w:val="placeholder"/>
        </w:category>
        <w:types>
          <w:type w:val="bbPlcHdr"/>
        </w:types>
        <w:behaviors>
          <w:behavior w:val="content"/>
        </w:behaviors>
        <w:guid w:val="{F7AB3AA6-0CF6-4097-A86A-D33354EF042B}"/>
      </w:docPartPr>
      <w:docPartBody>
        <w:p w:rsidR="00EC2F5D" w:rsidRDefault="00B84E3E" w:rsidP="00B84E3E">
          <w:pPr>
            <w:pStyle w:val="397A070277EB4F319B27356AAC483D16"/>
          </w:pPr>
          <w:r>
            <w:t>Heading 1</w:t>
          </w:r>
        </w:p>
      </w:docPartBody>
    </w:docPart>
    <w:docPart>
      <w:docPartPr>
        <w:name w:val="34C0DC83015D4D4F80CF5FC0EC65FB6E"/>
        <w:category>
          <w:name w:val="General"/>
          <w:gallery w:val="placeholder"/>
        </w:category>
        <w:types>
          <w:type w:val="bbPlcHdr"/>
        </w:types>
        <w:behaviors>
          <w:behavior w:val="content"/>
        </w:behaviors>
        <w:guid w:val="{10051E16-FB36-4279-9E0C-B55B01578C45}"/>
      </w:docPartPr>
      <w:docPartBody>
        <w:p w:rsidR="00B84E3E" w:rsidRDefault="00B84E3E" w:rsidP="004E1AED">
          <w:r>
            <w:t>To get started right away, just tap any placeholder text (such as this) and start typing to replace it with your own.</w:t>
          </w:r>
        </w:p>
        <w:p w:rsidR="00B84E3E" w:rsidRDefault="00B84E3E" w:rsidP="004E1AED">
          <w:r>
            <w:t xml:space="preserve">Want to insert a picture from your files or add a shape, text box, or table? You got it! On the Insert tab of the ribbon, just tap the option you need. </w:t>
          </w:r>
        </w:p>
        <w:p w:rsidR="00EC2F5D" w:rsidRDefault="00B84E3E" w:rsidP="00B84E3E">
          <w:pPr>
            <w:pStyle w:val="34C0DC83015D4D4F80CF5FC0EC65FB6E"/>
          </w:pPr>
          <w:r>
            <w:t>Find even more easy-to-use tools on the Insert tab, such as to add a hyperlink, insert a comment, or add automatic page numbering.</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hruti">
    <w:altName w:val="Cambria Math"/>
    <w:panose1 w:val="02000500000000000000"/>
    <w:charset w:val="01"/>
    <w:family w:val="roman"/>
    <w:notTrueType/>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odoni MT Black">
    <w:panose1 w:val="02070A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84E3E"/>
    <w:rsid w:val="00297F99"/>
    <w:rsid w:val="00B84E3E"/>
    <w:rsid w:val="00EC2F5D"/>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F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79C555C8E5421A8E984B137543FE2D">
    <w:name w:val="FE79C555C8E5421A8E984B137543FE2D"/>
    <w:rsid w:val="00EC2F5D"/>
  </w:style>
  <w:style w:type="paragraph" w:customStyle="1" w:styleId="FFCD750B09F84DF2A404019A4BDF002D">
    <w:name w:val="FFCD750B09F84DF2A404019A4BDF002D"/>
    <w:rsid w:val="00EC2F5D"/>
  </w:style>
  <w:style w:type="paragraph" w:customStyle="1" w:styleId="D14F6DFBE5DA4E25BDCC9812E9BF7950">
    <w:name w:val="D14F6DFBE5DA4E25BDCC9812E9BF7950"/>
    <w:rsid w:val="00EC2F5D"/>
  </w:style>
  <w:style w:type="paragraph" w:customStyle="1" w:styleId="43DA964286EB441DB6E3327EF8B1DC8D">
    <w:name w:val="43DA964286EB441DB6E3327EF8B1DC8D"/>
    <w:rsid w:val="00B84E3E"/>
  </w:style>
  <w:style w:type="paragraph" w:customStyle="1" w:styleId="397A070277EB4F319B27356AAC483D16">
    <w:name w:val="397A070277EB4F319B27356AAC483D16"/>
    <w:rsid w:val="00B84E3E"/>
  </w:style>
  <w:style w:type="paragraph" w:customStyle="1" w:styleId="34C0DC83015D4D4F80CF5FC0EC65FB6E">
    <w:name w:val="34C0DC83015D4D4F80CF5FC0EC65FB6E"/>
    <w:rsid w:val="00B84E3E"/>
  </w:style>
  <w:style w:type="paragraph" w:customStyle="1" w:styleId="D11FFC84E7C44494AF427BA6491B3CA5">
    <w:name w:val="D11FFC84E7C44494AF427BA6491B3CA5"/>
    <w:rsid w:val="00B84E3E"/>
  </w:style>
  <w:style w:type="paragraph" w:customStyle="1" w:styleId="7DC81086EAA642479FD03534340BE4A6">
    <w:name w:val="7DC81086EAA642479FD03534340BE4A6"/>
    <w:rsid w:val="00B84E3E"/>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63845576-3AAD-46BE-AD0B-A27E8F7E4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tf03749967</Template>
  <TotalTime>62</TotalTime>
  <Pages>4</Pages>
  <Words>529</Words>
  <Characters>3018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7</cp:revision>
  <dcterms:created xsi:type="dcterms:W3CDTF">2018-03-20T10:51:00Z</dcterms:created>
  <dcterms:modified xsi:type="dcterms:W3CDTF">2018-03-20T11:54:00Z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